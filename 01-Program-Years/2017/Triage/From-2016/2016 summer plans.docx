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3A8C02" w14:textId="35572E42" w:rsidR="00670759" w:rsidRPr="00400B0D" w:rsidRDefault="00670759" w:rsidP="00670759">
      <w:pPr>
        <w:rPr>
          <w:rFonts w:ascii="Garamond" w:hAnsi="Garamond"/>
          <w:b/>
        </w:rPr>
      </w:pPr>
      <w:r w:rsidRPr="00400B0D">
        <w:rPr>
          <w:rFonts w:ascii="Garamond" w:hAnsi="Garamond"/>
          <w:b/>
        </w:rPr>
        <w:t xml:space="preserve">April </w:t>
      </w:r>
      <w:r w:rsidR="00BC20E2" w:rsidRPr="00400B0D">
        <w:rPr>
          <w:rFonts w:ascii="Garamond" w:hAnsi="Garamond"/>
          <w:b/>
        </w:rPr>
        <w:t>25</w:t>
      </w:r>
      <w:r w:rsidRPr="00400B0D">
        <w:rPr>
          <w:rFonts w:ascii="Garamond" w:hAnsi="Garamond"/>
          <w:b/>
        </w:rPr>
        <w:t xml:space="preserve">, 2016 </w:t>
      </w:r>
    </w:p>
    <w:p w14:paraId="6FD1326E" w14:textId="77777777" w:rsidR="00400B0D" w:rsidRPr="00400B0D" w:rsidRDefault="00400B0D" w:rsidP="00400B0D">
      <w:pPr>
        <w:pStyle w:val="TOC2"/>
        <w:rPr>
          <w:lang w:eastAsia="ja-JP"/>
        </w:rPr>
      </w:pPr>
      <w:r w:rsidRPr="00400B0D">
        <w:fldChar w:fldCharType="begin"/>
      </w:r>
      <w:r w:rsidRPr="00400B0D">
        <w:instrText xml:space="preserve"> TOC \o "1-5" </w:instrText>
      </w:r>
      <w:r w:rsidRPr="00400B0D">
        <w:fldChar w:fldCharType="separate"/>
      </w:r>
      <w:r w:rsidRPr="00400B0D">
        <w:t>Students</w:t>
      </w:r>
      <w:r w:rsidRPr="00400B0D">
        <w:tab/>
      </w:r>
      <w:r w:rsidRPr="00400B0D">
        <w:fldChar w:fldCharType="begin"/>
      </w:r>
      <w:r w:rsidRPr="00400B0D">
        <w:instrText xml:space="preserve"> PAGEREF _Toc323155428 \h </w:instrText>
      </w:r>
      <w:r w:rsidRPr="00400B0D">
        <w:fldChar w:fldCharType="separate"/>
      </w:r>
      <w:r w:rsidRPr="00400B0D">
        <w:t>1</w:t>
      </w:r>
      <w:r w:rsidRPr="00400B0D">
        <w:fldChar w:fldCharType="end"/>
      </w:r>
    </w:p>
    <w:p w14:paraId="4788A317" w14:textId="77777777" w:rsidR="00400B0D" w:rsidRPr="00400B0D" w:rsidRDefault="00400B0D" w:rsidP="00400B0D">
      <w:pPr>
        <w:pStyle w:val="TOC2"/>
        <w:rPr>
          <w:lang w:eastAsia="ja-JP"/>
        </w:rPr>
      </w:pPr>
      <w:r w:rsidRPr="00400B0D">
        <w:t>I. Trainings, Internal Workshops and Presentations</w:t>
      </w:r>
      <w:r w:rsidRPr="00400B0D">
        <w:tab/>
      </w:r>
      <w:r w:rsidRPr="00400B0D">
        <w:fldChar w:fldCharType="begin"/>
      </w:r>
      <w:r w:rsidRPr="00400B0D">
        <w:instrText xml:space="preserve"> PAGEREF _Toc323155429 \h </w:instrText>
      </w:r>
      <w:r w:rsidRPr="00400B0D">
        <w:fldChar w:fldCharType="separate"/>
      </w:r>
      <w:r w:rsidRPr="00400B0D">
        <w:t>2</w:t>
      </w:r>
      <w:r w:rsidRPr="00400B0D">
        <w:fldChar w:fldCharType="end"/>
      </w:r>
    </w:p>
    <w:p w14:paraId="5FE59061" w14:textId="77777777" w:rsidR="00400B0D" w:rsidRPr="00400B0D" w:rsidRDefault="00400B0D" w:rsidP="00400B0D">
      <w:pPr>
        <w:pStyle w:val="TOC2"/>
        <w:rPr>
          <w:lang w:eastAsia="ja-JP"/>
        </w:rPr>
      </w:pPr>
      <w:r w:rsidRPr="00400B0D">
        <w:t>II. Summer Projects</w:t>
      </w:r>
      <w:r w:rsidRPr="00400B0D">
        <w:tab/>
      </w:r>
      <w:r w:rsidRPr="00400B0D">
        <w:fldChar w:fldCharType="begin"/>
      </w:r>
      <w:r w:rsidRPr="00400B0D">
        <w:instrText xml:space="preserve"> PAGEREF _Toc323155430 \h </w:instrText>
      </w:r>
      <w:r w:rsidRPr="00400B0D">
        <w:fldChar w:fldCharType="separate"/>
      </w:r>
      <w:r w:rsidRPr="00400B0D">
        <w:t>2</w:t>
      </w:r>
      <w:r w:rsidRPr="00400B0D">
        <w:fldChar w:fldCharType="end"/>
      </w:r>
    </w:p>
    <w:p w14:paraId="04E0D014" w14:textId="77777777" w:rsidR="00400B0D" w:rsidRPr="00400B0D" w:rsidRDefault="00400B0D" w:rsidP="00400B0D">
      <w:pPr>
        <w:pStyle w:val="TOC2"/>
        <w:rPr>
          <w:lang w:eastAsia="ja-JP"/>
        </w:rPr>
      </w:pPr>
      <w:r w:rsidRPr="00400B0D">
        <w:t>Community Learning System Projects</w:t>
      </w:r>
      <w:r w:rsidRPr="00400B0D">
        <w:tab/>
      </w:r>
      <w:r w:rsidRPr="00400B0D">
        <w:fldChar w:fldCharType="begin"/>
      </w:r>
      <w:r w:rsidRPr="00400B0D">
        <w:instrText xml:space="preserve"> PAGEREF _Toc323155431 \h </w:instrText>
      </w:r>
      <w:r w:rsidRPr="00400B0D">
        <w:fldChar w:fldCharType="separate"/>
      </w:r>
      <w:r w:rsidRPr="00400B0D">
        <w:t>2</w:t>
      </w:r>
      <w:r w:rsidRPr="00400B0D">
        <w:fldChar w:fldCharType="end"/>
      </w:r>
    </w:p>
    <w:p w14:paraId="3F9B45E4" w14:textId="77777777" w:rsidR="00400B0D" w:rsidRPr="00400B0D" w:rsidRDefault="00400B0D">
      <w:pPr>
        <w:pStyle w:val="TOC3"/>
        <w:tabs>
          <w:tab w:val="right" w:leader="dot" w:pos="8630"/>
        </w:tabs>
        <w:rPr>
          <w:rFonts w:ascii="Garamond" w:hAnsi="Garamond"/>
          <w:noProof/>
          <w:lang w:eastAsia="ja-JP"/>
        </w:rPr>
      </w:pPr>
      <w:r w:rsidRPr="00400B0D">
        <w:rPr>
          <w:rFonts w:ascii="Garamond" w:hAnsi="Garamond"/>
          <w:noProof/>
        </w:rPr>
        <w:t>Group Project 1: Arlington County Open Data Portal</w:t>
      </w:r>
      <w:r w:rsidRPr="00400B0D">
        <w:rPr>
          <w:rFonts w:ascii="Garamond" w:hAnsi="Garamond"/>
          <w:noProof/>
        </w:rPr>
        <w:tab/>
      </w:r>
      <w:r w:rsidRPr="00400B0D">
        <w:rPr>
          <w:rFonts w:ascii="Garamond" w:hAnsi="Garamond"/>
          <w:noProof/>
        </w:rPr>
        <w:fldChar w:fldCharType="begin"/>
      </w:r>
      <w:r w:rsidRPr="00400B0D">
        <w:rPr>
          <w:rFonts w:ascii="Garamond" w:hAnsi="Garamond"/>
          <w:noProof/>
        </w:rPr>
        <w:instrText xml:space="preserve"> PAGEREF _Toc323155432 \h </w:instrText>
      </w:r>
      <w:r w:rsidRPr="00400B0D">
        <w:rPr>
          <w:rFonts w:ascii="Garamond" w:hAnsi="Garamond"/>
          <w:noProof/>
        </w:rPr>
      </w:r>
      <w:r w:rsidRPr="00400B0D">
        <w:rPr>
          <w:rFonts w:ascii="Garamond" w:hAnsi="Garamond"/>
          <w:noProof/>
        </w:rPr>
        <w:fldChar w:fldCharType="separate"/>
      </w:r>
      <w:r w:rsidRPr="00400B0D">
        <w:rPr>
          <w:rFonts w:ascii="Garamond" w:hAnsi="Garamond"/>
          <w:noProof/>
        </w:rPr>
        <w:t>2</w:t>
      </w:r>
      <w:r w:rsidRPr="00400B0D">
        <w:rPr>
          <w:rFonts w:ascii="Garamond" w:hAnsi="Garamond"/>
          <w:noProof/>
        </w:rPr>
        <w:fldChar w:fldCharType="end"/>
      </w:r>
    </w:p>
    <w:p w14:paraId="42D4FF44" w14:textId="77777777" w:rsidR="00400B0D" w:rsidRPr="00400B0D" w:rsidRDefault="00400B0D">
      <w:pPr>
        <w:pStyle w:val="TOC3"/>
        <w:tabs>
          <w:tab w:val="right" w:leader="dot" w:pos="8630"/>
        </w:tabs>
        <w:rPr>
          <w:rFonts w:ascii="Garamond" w:hAnsi="Garamond"/>
          <w:noProof/>
          <w:lang w:eastAsia="ja-JP"/>
        </w:rPr>
      </w:pPr>
      <w:r w:rsidRPr="00400B0D">
        <w:rPr>
          <w:rFonts w:ascii="Garamond" w:hAnsi="Garamond"/>
          <w:noProof/>
        </w:rPr>
        <w:t>Group Project 2: Social Cohesion - Literature Review and Research Questions</w:t>
      </w:r>
      <w:r w:rsidRPr="00400B0D">
        <w:rPr>
          <w:rFonts w:ascii="Garamond" w:hAnsi="Garamond"/>
          <w:noProof/>
        </w:rPr>
        <w:tab/>
      </w:r>
      <w:r w:rsidRPr="00400B0D">
        <w:rPr>
          <w:rFonts w:ascii="Garamond" w:hAnsi="Garamond"/>
          <w:noProof/>
        </w:rPr>
        <w:fldChar w:fldCharType="begin"/>
      </w:r>
      <w:r w:rsidRPr="00400B0D">
        <w:rPr>
          <w:rFonts w:ascii="Garamond" w:hAnsi="Garamond"/>
          <w:noProof/>
        </w:rPr>
        <w:instrText xml:space="preserve"> PAGEREF _Toc323155433 \h </w:instrText>
      </w:r>
      <w:r w:rsidRPr="00400B0D">
        <w:rPr>
          <w:rFonts w:ascii="Garamond" w:hAnsi="Garamond"/>
          <w:noProof/>
        </w:rPr>
      </w:r>
      <w:r w:rsidRPr="00400B0D">
        <w:rPr>
          <w:rFonts w:ascii="Garamond" w:hAnsi="Garamond"/>
          <w:noProof/>
        </w:rPr>
        <w:fldChar w:fldCharType="separate"/>
      </w:r>
      <w:r w:rsidRPr="00400B0D">
        <w:rPr>
          <w:rFonts w:ascii="Garamond" w:hAnsi="Garamond"/>
          <w:noProof/>
        </w:rPr>
        <w:t>2</w:t>
      </w:r>
      <w:r w:rsidRPr="00400B0D">
        <w:rPr>
          <w:rFonts w:ascii="Garamond" w:hAnsi="Garamond"/>
          <w:noProof/>
        </w:rPr>
        <w:fldChar w:fldCharType="end"/>
      </w:r>
    </w:p>
    <w:p w14:paraId="00519977" w14:textId="77777777" w:rsidR="00400B0D" w:rsidRPr="00400B0D" w:rsidRDefault="00400B0D">
      <w:pPr>
        <w:pStyle w:val="TOC3"/>
        <w:tabs>
          <w:tab w:val="right" w:leader="dot" w:pos="8630"/>
        </w:tabs>
        <w:rPr>
          <w:rFonts w:ascii="Garamond" w:hAnsi="Garamond"/>
          <w:noProof/>
          <w:lang w:eastAsia="ja-JP"/>
        </w:rPr>
      </w:pPr>
      <w:r w:rsidRPr="00400B0D">
        <w:rPr>
          <w:rFonts w:ascii="Garamond" w:hAnsi="Garamond"/>
          <w:noProof/>
        </w:rPr>
        <w:t>Project 1: Counting Employment in Arlington County and Northern Virginia Using Multiple Methods and Data;</w:t>
      </w:r>
      <w:r w:rsidRPr="00400B0D">
        <w:rPr>
          <w:rFonts w:ascii="Garamond" w:hAnsi="Garamond"/>
          <w:noProof/>
        </w:rPr>
        <w:tab/>
      </w:r>
      <w:r w:rsidRPr="00400B0D">
        <w:rPr>
          <w:rFonts w:ascii="Garamond" w:hAnsi="Garamond"/>
          <w:noProof/>
        </w:rPr>
        <w:fldChar w:fldCharType="begin"/>
      </w:r>
      <w:r w:rsidRPr="00400B0D">
        <w:rPr>
          <w:rFonts w:ascii="Garamond" w:hAnsi="Garamond"/>
          <w:noProof/>
        </w:rPr>
        <w:instrText xml:space="preserve"> PAGEREF _Toc323155434 \h </w:instrText>
      </w:r>
      <w:r w:rsidRPr="00400B0D">
        <w:rPr>
          <w:rFonts w:ascii="Garamond" w:hAnsi="Garamond"/>
          <w:noProof/>
        </w:rPr>
      </w:r>
      <w:r w:rsidRPr="00400B0D">
        <w:rPr>
          <w:rFonts w:ascii="Garamond" w:hAnsi="Garamond"/>
          <w:noProof/>
        </w:rPr>
        <w:fldChar w:fldCharType="separate"/>
      </w:r>
      <w:r w:rsidRPr="00400B0D">
        <w:rPr>
          <w:rFonts w:ascii="Garamond" w:hAnsi="Garamond"/>
          <w:noProof/>
        </w:rPr>
        <w:t>2</w:t>
      </w:r>
      <w:r w:rsidRPr="00400B0D">
        <w:rPr>
          <w:rFonts w:ascii="Garamond" w:hAnsi="Garamond"/>
          <w:noProof/>
        </w:rPr>
        <w:fldChar w:fldCharType="end"/>
      </w:r>
    </w:p>
    <w:p w14:paraId="557921D4" w14:textId="77777777" w:rsidR="00400B0D" w:rsidRPr="00400B0D" w:rsidRDefault="00400B0D">
      <w:pPr>
        <w:pStyle w:val="TOC3"/>
        <w:tabs>
          <w:tab w:val="right" w:leader="dot" w:pos="8630"/>
        </w:tabs>
        <w:rPr>
          <w:rFonts w:ascii="Garamond" w:hAnsi="Garamond"/>
          <w:noProof/>
          <w:lang w:eastAsia="ja-JP"/>
        </w:rPr>
      </w:pPr>
      <w:r w:rsidRPr="00400B0D">
        <w:rPr>
          <w:rFonts w:ascii="Garamond" w:hAnsi="Garamond"/>
          <w:noProof/>
        </w:rPr>
        <w:t>Project 2: Arlington County 911 data (fire/ems/police)</w:t>
      </w:r>
      <w:r w:rsidRPr="00400B0D">
        <w:rPr>
          <w:rFonts w:ascii="Garamond" w:hAnsi="Garamond"/>
          <w:noProof/>
        </w:rPr>
        <w:tab/>
      </w:r>
      <w:r w:rsidRPr="00400B0D">
        <w:rPr>
          <w:rFonts w:ascii="Garamond" w:hAnsi="Garamond"/>
          <w:noProof/>
        </w:rPr>
        <w:fldChar w:fldCharType="begin"/>
      </w:r>
      <w:r w:rsidRPr="00400B0D">
        <w:rPr>
          <w:rFonts w:ascii="Garamond" w:hAnsi="Garamond"/>
          <w:noProof/>
        </w:rPr>
        <w:instrText xml:space="preserve"> PAGEREF _Toc323155435 \h </w:instrText>
      </w:r>
      <w:r w:rsidRPr="00400B0D">
        <w:rPr>
          <w:rFonts w:ascii="Garamond" w:hAnsi="Garamond"/>
          <w:noProof/>
        </w:rPr>
      </w:r>
      <w:r w:rsidRPr="00400B0D">
        <w:rPr>
          <w:rFonts w:ascii="Garamond" w:hAnsi="Garamond"/>
          <w:noProof/>
        </w:rPr>
        <w:fldChar w:fldCharType="separate"/>
      </w:r>
      <w:r w:rsidRPr="00400B0D">
        <w:rPr>
          <w:rFonts w:ascii="Garamond" w:hAnsi="Garamond"/>
          <w:noProof/>
        </w:rPr>
        <w:t>3</w:t>
      </w:r>
      <w:r w:rsidRPr="00400B0D">
        <w:rPr>
          <w:rFonts w:ascii="Garamond" w:hAnsi="Garamond"/>
          <w:noProof/>
        </w:rPr>
        <w:fldChar w:fldCharType="end"/>
      </w:r>
    </w:p>
    <w:p w14:paraId="23139351" w14:textId="77777777" w:rsidR="00400B0D" w:rsidRPr="00400B0D" w:rsidRDefault="00400B0D">
      <w:pPr>
        <w:pStyle w:val="TOC3"/>
        <w:tabs>
          <w:tab w:val="right" w:leader="dot" w:pos="8630"/>
        </w:tabs>
        <w:rPr>
          <w:rFonts w:ascii="Garamond" w:hAnsi="Garamond"/>
          <w:noProof/>
          <w:lang w:eastAsia="ja-JP"/>
        </w:rPr>
      </w:pPr>
      <w:r w:rsidRPr="00400B0D">
        <w:rPr>
          <w:rFonts w:ascii="Garamond" w:hAnsi="Garamond"/>
          <w:noProof/>
        </w:rPr>
        <w:t>Project 3: Office of Emergency Management use of Alerts, Crowdsourcing, and Outreach – Who? What? Where? When? How? And when is too much?</w:t>
      </w:r>
      <w:r w:rsidRPr="00400B0D">
        <w:rPr>
          <w:rFonts w:ascii="Garamond" w:hAnsi="Garamond"/>
          <w:noProof/>
        </w:rPr>
        <w:tab/>
      </w:r>
      <w:r w:rsidRPr="00400B0D">
        <w:rPr>
          <w:rFonts w:ascii="Garamond" w:hAnsi="Garamond"/>
          <w:noProof/>
        </w:rPr>
        <w:fldChar w:fldCharType="begin"/>
      </w:r>
      <w:r w:rsidRPr="00400B0D">
        <w:rPr>
          <w:rFonts w:ascii="Garamond" w:hAnsi="Garamond"/>
          <w:noProof/>
        </w:rPr>
        <w:instrText xml:space="preserve"> PAGEREF _Toc323155436 \h </w:instrText>
      </w:r>
      <w:r w:rsidRPr="00400B0D">
        <w:rPr>
          <w:rFonts w:ascii="Garamond" w:hAnsi="Garamond"/>
          <w:noProof/>
        </w:rPr>
      </w:r>
      <w:r w:rsidRPr="00400B0D">
        <w:rPr>
          <w:rFonts w:ascii="Garamond" w:hAnsi="Garamond"/>
          <w:noProof/>
        </w:rPr>
        <w:fldChar w:fldCharType="separate"/>
      </w:r>
      <w:r w:rsidRPr="00400B0D">
        <w:rPr>
          <w:rFonts w:ascii="Garamond" w:hAnsi="Garamond"/>
          <w:noProof/>
        </w:rPr>
        <w:t>3</w:t>
      </w:r>
      <w:r w:rsidRPr="00400B0D">
        <w:rPr>
          <w:rFonts w:ascii="Garamond" w:hAnsi="Garamond"/>
          <w:noProof/>
        </w:rPr>
        <w:fldChar w:fldCharType="end"/>
      </w:r>
    </w:p>
    <w:p w14:paraId="41074F5C" w14:textId="77777777" w:rsidR="00400B0D" w:rsidRPr="00400B0D" w:rsidRDefault="00400B0D">
      <w:pPr>
        <w:pStyle w:val="TOC3"/>
        <w:tabs>
          <w:tab w:val="right" w:leader="dot" w:pos="8630"/>
        </w:tabs>
        <w:rPr>
          <w:rFonts w:ascii="Garamond" w:hAnsi="Garamond"/>
          <w:noProof/>
          <w:lang w:eastAsia="ja-JP"/>
        </w:rPr>
      </w:pPr>
      <w:r w:rsidRPr="00400B0D">
        <w:rPr>
          <w:rFonts w:ascii="Garamond" w:hAnsi="Garamond"/>
          <w:noProof/>
        </w:rPr>
        <w:t>Project 4: Arlington County Data Discovery workshop projects</w:t>
      </w:r>
      <w:r w:rsidRPr="00400B0D">
        <w:rPr>
          <w:rFonts w:ascii="Garamond" w:hAnsi="Garamond"/>
          <w:noProof/>
        </w:rPr>
        <w:tab/>
      </w:r>
      <w:r w:rsidRPr="00400B0D">
        <w:rPr>
          <w:rFonts w:ascii="Garamond" w:hAnsi="Garamond"/>
          <w:noProof/>
        </w:rPr>
        <w:fldChar w:fldCharType="begin"/>
      </w:r>
      <w:r w:rsidRPr="00400B0D">
        <w:rPr>
          <w:rFonts w:ascii="Garamond" w:hAnsi="Garamond"/>
          <w:noProof/>
        </w:rPr>
        <w:instrText xml:space="preserve"> PAGEREF _Toc323155437 \h </w:instrText>
      </w:r>
      <w:r w:rsidRPr="00400B0D">
        <w:rPr>
          <w:rFonts w:ascii="Garamond" w:hAnsi="Garamond"/>
          <w:noProof/>
        </w:rPr>
      </w:r>
      <w:r w:rsidRPr="00400B0D">
        <w:rPr>
          <w:rFonts w:ascii="Garamond" w:hAnsi="Garamond"/>
          <w:noProof/>
        </w:rPr>
        <w:fldChar w:fldCharType="separate"/>
      </w:r>
      <w:r w:rsidRPr="00400B0D">
        <w:rPr>
          <w:rFonts w:ascii="Garamond" w:hAnsi="Garamond"/>
          <w:noProof/>
        </w:rPr>
        <w:t>3</w:t>
      </w:r>
      <w:r w:rsidRPr="00400B0D">
        <w:rPr>
          <w:rFonts w:ascii="Garamond" w:hAnsi="Garamond"/>
          <w:noProof/>
        </w:rPr>
        <w:fldChar w:fldCharType="end"/>
      </w:r>
    </w:p>
    <w:p w14:paraId="507C5A75" w14:textId="502F2911" w:rsidR="00400B0D" w:rsidRPr="00400B0D" w:rsidRDefault="00400B0D">
      <w:pPr>
        <w:pStyle w:val="TOC3"/>
        <w:tabs>
          <w:tab w:val="right" w:leader="dot" w:pos="8630"/>
        </w:tabs>
        <w:rPr>
          <w:rFonts w:ascii="Garamond" w:hAnsi="Garamond"/>
          <w:noProof/>
          <w:lang w:eastAsia="ja-JP"/>
        </w:rPr>
      </w:pPr>
      <w:r w:rsidRPr="00400B0D">
        <w:rPr>
          <w:rFonts w:ascii="Garamond" w:hAnsi="Garamond"/>
          <w:noProof/>
        </w:rPr>
        <w:t>Project 5: State Longitudinal Data Systems (SLDS) – K-12 to Higher Education transitions (and maybe to workforce</w:t>
      </w:r>
      <w:r>
        <w:rPr>
          <w:rFonts w:ascii="Garamond" w:hAnsi="Garamond"/>
          <w:noProof/>
        </w:rPr>
        <w:t>)</w:t>
      </w:r>
      <w:r w:rsidRPr="00400B0D">
        <w:rPr>
          <w:rFonts w:ascii="Garamond" w:hAnsi="Garamond"/>
          <w:noProof/>
        </w:rPr>
        <w:tab/>
      </w:r>
      <w:r w:rsidRPr="00400B0D">
        <w:rPr>
          <w:rFonts w:ascii="Garamond" w:hAnsi="Garamond"/>
          <w:noProof/>
        </w:rPr>
        <w:fldChar w:fldCharType="begin"/>
      </w:r>
      <w:r w:rsidRPr="00400B0D">
        <w:rPr>
          <w:rFonts w:ascii="Garamond" w:hAnsi="Garamond"/>
          <w:noProof/>
        </w:rPr>
        <w:instrText xml:space="preserve"> PAGEREF _Toc323155438 \h </w:instrText>
      </w:r>
      <w:r w:rsidRPr="00400B0D">
        <w:rPr>
          <w:rFonts w:ascii="Garamond" w:hAnsi="Garamond"/>
          <w:noProof/>
        </w:rPr>
      </w:r>
      <w:r w:rsidRPr="00400B0D">
        <w:rPr>
          <w:rFonts w:ascii="Garamond" w:hAnsi="Garamond"/>
          <w:noProof/>
        </w:rPr>
        <w:fldChar w:fldCharType="separate"/>
      </w:r>
      <w:r w:rsidRPr="00400B0D">
        <w:rPr>
          <w:rFonts w:ascii="Garamond" w:hAnsi="Garamond"/>
          <w:noProof/>
        </w:rPr>
        <w:t>3</w:t>
      </w:r>
      <w:r w:rsidRPr="00400B0D">
        <w:rPr>
          <w:rFonts w:ascii="Garamond" w:hAnsi="Garamond"/>
          <w:noProof/>
        </w:rPr>
        <w:fldChar w:fldCharType="end"/>
      </w:r>
    </w:p>
    <w:p w14:paraId="4DA712C5" w14:textId="77777777" w:rsidR="00400B0D" w:rsidRPr="00400B0D" w:rsidRDefault="00400B0D" w:rsidP="00400B0D">
      <w:pPr>
        <w:pStyle w:val="TOC2"/>
        <w:rPr>
          <w:lang w:eastAsia="ja-JP"/>
        </w:rPr>
      </w:pPr>
      <w:r w:rsidRPr="00400B0D">
        <w:t>Federal Statistics</w:t>
      </w:r>
      <w:r w:rsidRPr="00400B0D">
        <w:tab/>
      </w:r>
      <w:r w:rsidRPr="00400B0D">
        <w:fldChar w:fldCharType="begin"/>
      </w:r>
      <w:r w:rsidRPr="00400B0D">
        <w:instrText xml:space="preserve"> PAGEREF _Toc323155439 \h </w:instrText>
      </w:r>
      <w:r w:rsidRPr="00400B0D">
        <w:fldChar w:fldCharType="separate"/>
      </w:r>
      <w:r w:rsidRPr="00400B0D">
        <w:t>4</w:t>
      </w:r>
      <w:r w:rsidRPr="00400B0D">
        <w:fldChar w:fldCharType="end"/>
      </w:r>
    </w:p>
    <w:p w14:paraId="1D87E85C" w14:textId="77777777" w:rsidR="00400B0D" w:rsidRPr="00400B0D" w:rsidRDefault="00400B0D">
      <w:pPr>
        <w:pStyle w:val="TOC3"/>
        <w:tabs>
          <w:tab w:val="right" w:leader="dot" w:pos="8630"/>
        </w:tabs>
        <w:rPr>
          <w:rFonts w:ascii="Garamond" w:hAnsi="Garamond"/>
          <w:noProof/>
          <w:lang w:eastAsia="ja-JP"/>
        </w:rPr>
      </w:pPr>
      <w:r w:rsidRPr="00400B0D">
        <w:rPr>
          <w:rFonts w:ascii="Garamond" w:hAnsi="Garamond"/>
          <w:noProof/>
        </w:rPr>
        <w:t>Project 6:  Exploring Disclosure Avoidance in Federal Surveys by Using Local Data</w:t>
      </w:r>
      <w:r w:rsidRPr="00400B0D">
        <w:rPr>
          <w:rFonts w:ascii="Garamond" w:hAnsi="Garamond"/>
          <w:noProof/>
        </w:rPr>
        <w:tab/>
      </w:r>
      <w:r w:rsidRPr="00400B0D">
        <w:rPr>
          <w:rFonts w:ascii="Garamond" w:hAnsi="Garamond"/>
          <w:noProof/>
        </w:rPr>
        <w:fldChar w:fldCharType="begin"/>
      </w:r>
      <w:r w:rsidRPr="00400B0D">
        <w:rPr>
          <w:rFonts w:ascii="Garamond" w:hAnsi="Garamond"/>
          <w:noProof/>
        </w:rPr>
        <w:instrText xml:space="preserve"> PAGEREF _Toc323155440 \h </w:instrText>
      </w:r>
      <w:r w:rsidRPr="00400B0D">
        <w:rPr>
          <w:rFonts w:ascii="Garamond" w:hAnsi="Garamond"/>
          <w:noProof/>
        </w:rPr>
      </w:r>
      <w:r w:rsidRPr="00400B0D">
        <w:rPr>
          <w:rFonts w:ascii="Garamond" w:hAnsi="Garamond"/>
          <w:noProof/>
        </w:rPr>
        <w:fldChar w:fldCharType="separate"/>
      </w:r>
      <w:r w:rsidRPr="00400B0D">
        <w:rPr>
          <w:rFonts w:ascii="Garamond" w:hAnsi="Garamond"/>
          <w:noProof/>
        </w:rPr>
        <w:t>4</w:t>
      </w:r>
      <w:r w:rsidRPr="00400B0D">
        <w:rPr>
          <w:rFonts w:ascii="Garamond" w:hAnsi="Garamond"/>
          <w:noProof/>
        </w:rPr>
        <w:fldChar w:fldCharType="end"/>
      </w:r>
    </w:p>
    <w:p w14:paraId="01E9CE45" w14:textId="77777777" w:rsidR="00400B0D" w:rsidRPr="00400B0D" w:rsidRDefault="00400B0D">
      <w:pPr>
        <w:pStyle w:val="TOC3"/>
        <w:tabs>
          <w:tab w:val="right" w:leader="dot" w:pos="8630"/>
        </w:tabs>
        <w:rPr>
          <w:rFonts w:ascii="Garamond" w:hAnsi="Garamond"/>
          <w:noProof/>
          <w:lang w:eastAsia="ja-JP"/>
        </w:rPr>
      </w:pPr>
      <w:r w:rsidRPr="00400B0D">
        <w:rPr>
          <w:rFonts w:ascii="Garamond" w:hAnsi="Garamond"/>
          <w:noProof/>
        </w:rPr>
        <w:t>Project 7:  Measuring Innovations Using Novel Sources of Data (</w:t>
      </w:r>
      <w:r w:rsidRPr="00400B0D">
        <w:rPr>
          <w:rFonts w:ascii="Garamond" w:hAnsi="Garamond"/>
          <w:i/>
          <w:noProof/>
        </w:rPr>
        <w:t>not survey data</w:t>
      </w:r>
      <w:r w:rsidRPr="00400B0D">
        <w:rPr>
          <w:rFonts w:ascii="Garamond" w:hAnsi="Garamond"/>
          <w:noProof/>
        </w:rPr>
        <w:t>)</w:t>
      </w:r>
      <w:r w:rsidRPr="00400B0D">
        <w:rPr>
          <w:rFonts w:ascii="Garamond" w:hAnsi="Garamond"/>
          <w:noProof/>
        </w:rPr>
        <w:tab/>
      </w:r>
      <w:r w:rsidRPr="00400B0D">
        <w:rPr>
          <w:rFonts w:ascii="Garamond" w:hAnsi="Garamond"/>
          <w:noProof/>
        </w:rPr>
        <w:fldChar w:fldCharType="begin"/>
      </w:r>
      <w:r w:rsidRPr="00400B0D">
        <w:rPr>
          <w:rFonts w:ascii="Garamond" w:hAnsi="Garamond"/>
          <w:noProof/>
        </w:rPr>
        <w:instrText xml:space="preserve"> PAGEREF _Toc323155441 \h </w:instrText>
      </w:r>
      <w:r w:rsidRPr="00400B0D">
        <w:rPr>
          <w:rFonts w:ascii="Garamond" w:hAnsi="Garamond"/>
          <w:noProof/>
        </w:rPr>
      </w:r>
      <w:r w:rsidRPr="00400B0D">
        <w:rPr>
          <w:rFonts w:ascii="Garamond" w:hAnsi="Garamond"/>
          <w:noProof/>
        </w:rPr>
        <w:fldChar w:fldCharType="separate"/>
      </w:r>
      <w:r w:rsidRPr="00400B0D">
        <w:rPr>
          <w:rFonts w:ascii="Garamond" w:hAnsi="Garamond"/>
          <w:noProof/>
        </w:rPr>
        <w:t>4</w:t>
      </w:r>
      <w:r w:rsidRPr="00400B0D">
        <w:rPr>
          <w:rFonts w:ascii="Garamond" w:hAnsi="Garamond"/>
          <w:noProof/>
        </w:rPr>
        <w:fldChar w:fldCharType="end"/>
      </w:r>
    </w:p>
    <w:p w14:paraId="019ACD11" w14:textId="77777777" w:rsidR="00400B0D" w:rsidRPr="00400B0D" w:rsidRDefault="00400B0D" w:rsidP="00400B0D">
      <w:pPr>
        <w:pStyle w:val="TOC2"/>
        <w:rPr>
          <w:lang w:eastAsia="ja-JP"/>
        </w:rPr>
      </w:pPr>
      <w:r w:rsidRPr="00400B0D">
        <w:t>Department of Defense</w:t>
      </w:r>
      <w:r w:rsidRPr="00400B0D">
        <w:tab/>
      </w:r>
      <w:r w:rsidRPr="00400B0D">
        <w:fldChar w:fldCharType="begin"/>
      </w:r>
      <w:r w:rsidRPr="00400B0D">
        <w:instrText xml:space="preserve"> PAGEREF _Toc323155442 \h </w:instrText>
      </w:r>
      <w:r w:rsidRPr="00400B0D">
        <w:fldChar w:fldCharType="separate"/>
      </w:r>
      <w:r w:rsidRPr="00400B0D">
        <w:t>4</w:t>
      </w:r>
      <w:r w:rsidRPr="00400B0D">
        <w:fldChar w:fldCharType="end"/>
      </w:r>
    </w:p>
    <w:p w14:paraId="2AB9A7CC" w14:textId="77777777" w:rsidR="00400B0D" w:rsidRPr="00400B0D" w:rsidRDefault="00400B0D">
      <w:pPr>
        <w:pStyle w:val="TOC3"/>
        <w:tabs>
          <w:tab w:val="right" w:leader="dot" w:pos="8630"/>
        </w:tabs>
        <w:rPr>
          <w:rFonts w:ascii="Garamond" w:hAnsi="Garamond"/>
          <w:noProof/>
          <w:lang w:eastAsia="ja-JP"/>
        </w:rPr>
      </w:pPr>
      <w:r w:rsidRPr="00400B0D">
        <w:rPr>
          <w:rFonts w:ascii="Garamond" w:hAnsi="Garamond"/>
          <w:noProof/>
        </w:rPr>
        <w:t>Project 8: DOD Policies</w:t>
      </w:r>
      <w:r w:rsidRPr="00400B0D">
        <w:rPr>
          <w:rFonts w:ascii="Garamond" w:hAnsi="Garamond"/>
          <w:noProof/>
        </w:rPr>
        <w:tab/>
      </w:r>
      <w:r w:rsidRPr="00400B0D">
        <w:rPr>
          <w:rFonts w:ascii="Garamond" w:hAnsi="Garamond"/>
          <w:noProof/>
        </w:rPr>
        <w:fldChar w:fldCharType="begin"/>
      </w:r>
      <w:r w:rsidRPr="00400B0D">
        <w:rPr>
          <w:rFonts w:ascii="Garamond" w:hAnsi="Garamond"/>
          <w:noProof/>
        </w:rPr>
        <w:instrText xml:space="preserve"> PAGEREF _Toc323155443 \h </w:instrText>
      </w:r>
      <w:r w:rsidRPr="00400B0D">
        <w:rPr>
          <w:rFonts w:ascii="Garamond" w:hAnsi="Garamond"/>
          <w:noProof/>
        </w:rPr>
      </w:r>
      <w:r w:rsidRPr="00400B0D">
        <w:rPr>
          <w:rFonts w:ascii="Garamond" w:hAnsi="Garamond"/>
          <w:noProof/>
        </w:rPr>
        <w:fldChar w:fldCharType="separate"/>
      </w:r>
      <w:r w:rsidRPr="00400B0D">
        <w:rPr>
          <w:rFonts w:ascii="Garamond" w:hAnsi="Garamond"/>
          <w:noProof/>
        </w:rPr>
        <w:t>4</w:t>
      </w:r>
      <w:r w:rsidRPr="00400B0D">
        <w:rPr>
          <w:rFonts w:ascii="Garamond" w:hAnsi="Garamond"/>
          <w:noProof/>
        </w:rPr>
        <w:fldChar w:fldCharType="end"/>
      </w:r>
    </w:p>
    <w:p w14:paraId="2F670470" w14:textId="77777777" w:rsidR="00400B0D" w:rsidRPr="00400B0D" w:rsidRDefault="00400B0D">
      <w:pPr>
        <w:pStyle w:val="TOC3"/>
        <w:tabs>
          <w:tab w:val="right" w:leader="dot" w:pos="8630"/>
        </w:tabs>
        <w:rPr>
          <w:rFonts w:ascii="Garamond" w:hAnsi="Garamond"/>
          <w:noProof/>
          <w:lang w:eastAsia="ja-JP"/>
        </w:rPr>
      </w:pPr>
      <w:r w:rsidRPr="00400B0D">
        <w:rPr>
          <w:rFonts w:ascii="Garamond" w:hAnsi="Garamond"/>
          <w:noProof/>
        </w:rPr>
        <w:t>Project 9: DOD Social Media</w:t>
      </w:r>
      <w:r w:rsidRPr="00400B0D">
        <w:rPr>
          <w:rFonts w:ascii="Garamond" w:hAnsi="Garamond"/>
          <w:noProof/>
        </w:rPr>
        <w:tab/>
      </w:r>
      <w:r w:rsidRPr="00400B0D">
        <w:rPr>
          <w:rFonts w:ascii="Garamond" w:hAnsi="Garamond"/>
          <w:noProof/>
        </w:rPr>
        <w:fldChar w:fldCharType="begin"/>
      </w:r>
      <w:r w:rsidRPr="00400B0D">
        <w:rPr>
          <w:rFonts w:ascii="Garamond" w:hAnsi="Garamond"/>
          <w:noProof/>
        </w:rPr>
        <w:instrText xml:space="preserve"> PAGEREF _Toc323155444 \h </w:instrText>
      </w:r>
      <w:r w:rsidRPr="00400B0D">
        <w:rPr>
          <w:rFonts w:ascii="Garamond" w:hAnsi="Garamond"/>
          <w:noProof/>
        </w:rPr>
      </w:r>
      <w:r w:rsidRPr="00400B0D">
        <w:rPr>
          <w:rFonts w:ascii="Garamond" w:hAnsi="Garamond"/>
          <w:noProof/>
        </w:rPr>
        <w:fldChar w:fldCharType="separate"/>
      </w:r>
      <w:r w:rsidRPr="00400B0D">
        <w:rPr>
          <w:rFonts w:ascii="Garamond" w:hAnsi="Garamond"/>
          <w:noProof/>
        </w:rPr>
        <w:t>4</w:t>
      </w:r>
      <w:r w:rsidRPr="00400B0D">
        <w:rPr>
          <w:rFonts w:ascii="Garamond" w:hAnsi="Garamond"/>
          <w:noProof/>
        </w:rPr>
        <w:fldChar w:fldCharType="end"/>
      </w:r>
    </w:p>
    <w:p w14:paraId="1E220063" w14:textId="77777777" w:rsidR="00400B0D" w:rsidRPr="00400B0D" w:rsidRDefault="00400B0D" w:rsidP="00400B0D">
      <w:pPr>
        <w:pStyle w:val="TOC2"/>
        <w:rPr>
          <w:lang w:eastAsia="ja-JP"/>
        </w:rPr>
      </w:pPr>
      <w:r w:rsidRPr="00400B0D">
        <w:t>III. Events</w:t>
      </w:r>
      <w:r w:rsidRPr="00400B0D">
        <w:tab/>
      </w:r>
      <w:r w:rsidRPr="00400B0D">
        <w:fldChar w:fldCharType="begin"/>
      </w:r>
      <w:r w:rsidRPr="00400B0D">
        <w:instrText xml:space="preserve"> PAGEREF _Toc323155445 \h </w:instrText>
      </w:r>
      <w:r w:rsidRPr="00400B0D">
        <w:fldChar w:fldCharType="separate"/>
      </w:r>
      <w:r w:rsidRPr="00400B0D">
        <w:t>5</w:t>
      </w:r>
      <w:r w:rsidRPr="00400B0D">
        <w:fldChar w:fldCharType="end"/>
      </w:r>
    </w:p>
    <w:p w14:paraId="1975A0EF" w14:textId="77777777" w:rsidR="00400B0D" w:rsidRPr="00400B0D" w:rsidRDefault="00400B0D" w:rsidP="00400B0D">
      <w:pPr>
        <w:pStyle w:val="TOC2"/>
        <w:rPr>
          <w:lang w:eastAsia="ja-JP"/>
        </w:rPr>
      </w:pPr>
      <w:r w:rsidRPr="00400B0D">
        <w:t>IV. Travel, Computer set up, desk assignment, IDs, etc,</w:t>
      </w:r>
      <w:r w:rsidRPr="00400B0D">
        <w:tab/>
      </w:r>
      <w:r w:rsidRPr="00400B0D">
        <w:fldChar w:fldCharType="begin"/>
      </w:r>
      <w:r w:rsidRPr="00400B0D">
        <w:instrText xml:space="preserve"> PAGEREF _Toc323155446 \h </w:instrText>
      </w:r>
      <w:r w:rsidRPr="00400B0D">
        <w:fldChar w:fldCharType="separate"/>
      </w:r>
      <w:r w:rsidRPr="00400B0D">
        <w:t>5</w:t>
      </w:r>
      <w:r w:rsidRPr="00400B0D">
        <w:fldChar w:fldCharType="end"/>
      </w:r>
    </w:p>
    <w:p w14:paraId="7A675F83" w14:textId="6DC9C4ED" w:rsidR="00DC0D20" w:rsidRPr="00400B0D" w:rsidRDefault="00400B0D" w:rsidP="00DC0D20">
      <w:pPr>
        <w:rPr>
          <w:rFonts w:ascii="Garamond" w:hAnsi="Garamond"/>
        </w:rPr>
      </w:pPr>
      <w:r w:rsidRPr="00400B0D">
        <w:rPr>
          <w:rFonts w:ascii="Garamond" w:hAnsi="Garamond"/>
        </w:rPr>
        <w:fldChar w:fldCharType="end"/>
      </w:r>
    </w:p>
    <w:p w14:paraId="2AC084E7" w14:textId="36B74A0A" w:rsidR="009B012B" w:rsidRPr="00400B0D" w:rsidRDefault="009B012B" w:rsidP="00DC0D20">
      <w:pPr>
        <w:rPr>
          <w:rFonts w:ascii="Garamond" w:hAnsi="Garamond"/>
        </w:rPr>
      </w:pPr>
      <w:r w:rsidRPr="00400B0D">
        <w:rPr>
          <w:rFonts w:ascii="Garamond" w:eastAsiaTheme="majorEastAsia" w:hAnsi="Garamond" w:cstheme="majorBidi"/>
          <w:b/>
          <w:bCs/>
        </w:rPr>
        <w:t>Plans for 2016 SDAL Fellows</w:t>
      </w:r>
    </w:p>
    <w:p w14:paraId="1904EAD8" w14:textId="77777777" w:rsidR="00670759" w:rsidRPr="00400B0D" w:rsidRDefault="00670759" w:rsidP="00670759">
      <w:pPr>
        <w:pStyle w:val="Heading2"/>
        <w:rPr>
          <w:rFonts w:ascii="Garamond" w:hAnsi="Garamond"/>
          <w:color w:val="auto"/>
          <w:sz w:val="24"/>
          <w:szCs w:val="24"/>
        </w:rPr>
      </w:pPr>
      <w:bookmarkStart w:id="0" w:name="_Toc323155428"/>
      <w:r w:rsidRPr="00400B0D">
        <w:rPr>
          <w:rFonts w:ascii="Garamond" w:hAnsi="Garamond"/>
          <w:color w:val="auto"/>
          <w:sz w:val="24"/>
          <w:szCs w:val="24"/>
        </w:rPr>
        <w:t>Students</w:t>
      </w:r>
      <w:bookmarkEnd w:id="0"/>
    </w:p>
    <w:p w14:paraId="6CB21CA2" w14:textId="77777777" w:rsidR="00670759" w:rsidRPr="00400B0D" w:rsidRDefault="00670759" w:rsidP="00670759">
      <w:pPr>
        <w:rPr>
          <w:rFonts w:ascii="Garamond" w:hAnsi="Garamond"/>
        </w:rPr>
      </w:pPr>
      <w:r w:rsidRPr="00400B0D">
        <w:rPr>
          <w:rFonts w:ascii="Garamond" w:hAnsi="Garamond"/>
        </w:rPr>
        <w:t>Resumes and a spreadsheet summarizing the students</w:t>
      </w:r>
      <w:r w:rsidR="00A54A01" w:rsidRPr="00400B0D">
        <w:rPr>
          <w:rFonts w:ascii="Garamond" w:hAnsi="Garamond"/>
        </w:rPr>
        <w:t>’</w:t>
      </w:r>
      <w:r w:rsidRPr="00400B0D">
        <w:rPr>
          <w:rFonts w:ascii="Garamond" w:hAnsi="Garamond"/>
        </w:rPr>
        <w:t xml:space="preserve"> skills are on the SDAL Google Drive (referenced </w:t>
      </w:r>
      <w:r w:rsidR="004F2251" w:rsidRPr="00400B0D">
        <w:rPr>
          <w:rFonts w:ascii="Garamond" w:hAnsi="Garamond"/>
        </w:rPr>
        <w:t>in header</w:t>
      </w:r>
      <w:r w:rsidRPr="00400B0D">
        <w:rPr>
          <w:rFonts w:ascii="Garamond" w:hAnsi="Garamond"/>
        </w:rPr>
        <w:t>)</w:t>
      </w:r>
    </w:p>
    <w:p w14:paraId="08016D96" w14:textId="77777777" w:rsidR="00670759" w:rsidRPr="00400B0D" w:rsidRDefault="00670759" w:rsidP="005C1F3B">
      <w:pPr>
        <w:rPr>
          <w:rFonts w:ascii="Garamond" w:hAnsi="Garamond"/>
          <w:b/>
        </w:rPr>
      </w:pPr>
    </w:p>
    <w:p w14:paraId="39D5DB59" w14:textId="77777777" w:rsidR="005C1F3B" w:rsidRPr="00400B0D" w:rsidRDefault="006A43B4" w:rsidP="00BC20E2">
      <w:pPr>
        <w:rPr>
          <w:rFonts w:ascii="Garamond" w:hAnsi="Garamond"/>
          <w:b/>
        </w:rPr>
      </w:pPr>
      <w:r w:rsidRPr="00400B0D">
        <w:rPr>
          <w:rFonts w:ascii="Garamond" w:hAnsi="Garamond"/>
          <w:b/>
        </w:rPr>
        <w:t>2 graduate students (SDAL mentor in parenthesis)</w:t>
      </w:r>
    </w:p>
    <w:p w14:paraId="5C4CC696" w14:textId="77777777" w:rsidR="005C1F3B" w:rsidRPr="00400B0D" w:rsidRDefault="005C1F3B" w:rsidP="00BC20E2">
      <w:pPr>
        <w:pStyle w:val="ListParagraph"/>
        <w:numPr>
          <w:ilvl w:val="0"/>
          <w:numId w:val="9"/>
        </w:numPr>
        <w:spacing w:after="0" w:line="240" w:lineRule="auto"/>
        <w:rPr>
          <w:rFonts w:ascii="Garamond" w:hAnsi="Garamond"/>
          <w:sz w:val="24"/>
          <w:szCs w:val="24"/>
        </w:rPr>
      </w:pPr>
      <w:r w:rsidRPr="00400B0D">
        <w:rPr>
          <w:rFonts w:ascii="Garamond" w:hAnsi="Garamond"/>
          <w:sz w:val="24"/>
          <w:szCs w:val="24"/>
        </w:rPr>
        <w:t>Samantha Tyner, PhD student, statistics, Iowa State University</w:t>
      </w:r>
      <w:r w:rsidR="006A43B4" w:rsidRPr="00400B0D">
        <w:rPr>
          <w:rFonts w:ascii="Garamond" w:hAnsi="Garamond"/>
          <w:sz w:val="24"/>
          <w:szCs w:val="24"/>
        </w:rPr>
        <w:t xml:space="preserve"> (Vicki)</w:t>
      </w:r>
    </w:p>
    <w:p w14:paraId="086B5FDB" w14:textId="100074C7" w:rsidR="005C1F3B" w:rsidRPr="00400B0D" w:rsidRDefault="005C1F3B" w:rsidP="00BC20E2">
      <w:pPr>
        <w:pStyle w:val="ListParagraph"/>
        <w:numPr>
          <w:ilvl w:val="0"/>
          <w:numId w:val="9"/>
        </w:numPr>
        <w:spacing w:after="0" w:line="240" w:lineRule="auto"/>
        <w:rPr>
          <w:rFonts w:ascii="Garamond" w:hAnsi="Garamond"/>
          <w:sz w:val="24"/>
          <w:szCs w:val="24"/>
        </w:rPr>
      </w:pPr>
      <w:r w:rsidRPr="00400B0D">
        <w:rPr>
          <w:rFonts w:ascii="Garamond" w:hAnsi="Garamond"/>
          <w:sz w:val="24"/>
          <w:szCs w:val="24"/>
        </w:rPr>
        <w:t>Millicent Grant, MS student, statistics, Iowa State University</w:t>
      </w:r>
      <w:r w:rsidR="006A43B4" w:rsidRPr="00400B0D">
        <w:rPr>
          <w:rFonts w:ascii="Garamond" w:hAnsi="Garamond"/>
          <w:sz w:val="24"/>
          <w:szCs w:val="24"/>
        </w:rPr>
        <w:t xml:space="preserve"> (</w:t>
      </w:r>
      <w:r w:rsidR="00554089" w:rsidRPr="00400B0D">
        <w:rPr>
          <w:rFonts w:ascii="Garamond" w:hAnsi="Garamond"/>
          <w:sz w:val="24"/>
          <w:szCs w:val="24"/>
        </w:rPr>
        <w:t>Vicki</w:t>
      </w:r>
      <w:r w:rsidR="006A43B4" w:rsidRPr="00400B0D">
        <w:rPr>
          <w:rFonts w:ascii="Garamond" w:hAnsi="Garamond"/>
          <w:sz w:val="24"/>
          <w:szCs w:val="24"/>
        </w:rPr>
        <w:t>)</w:t>
      </w:r>
    </w:p>
    <w:p w14:paraId="00CE5B8A" w14:textId="77777777" w:rsidR="00670759" w:rsidRPr="00400B0D" w:rsidRDefault="00670759" w:rsidP="00BC20E2">
      <w:pPr>
        <w:rPr>
          <w:rFonts w:ascii="Garamond" w:hAnsi="Garamond"/>
        </w:rPr>
      </w:pPr>
      <w:r w:rsidRPr="00400B0D">
        <w:rPr>
          <w:rFonts w:ascii="Garamond" w:hAnsi="Garamond"/>
          <w:b/>
        </w:rPr>
        <w:t>6 undergraduates</w:t>
      </w:r>
      <w:r w:rsidR="006A43B4" w:rsidRPr="00400B0D">
        <w:rPr>
          <w:rFonts w:ascii="Garamond" w:hAnsi="Garamond"/>
          <w:b/>
        </w:rPr>
        <w:t xml:space="preserve">  (SDAL mentor in parenthesis)</w:t>
      </w:r>
      <w:r w:rsidRPr="00400B0D">
        <w:rPr>
          <w:rFonts w:ascii="Garamond" w:hAnsi="Garamond"/>
          <w:b/>
        </w:rPr>
        <w:t>:</w:t>
      </w:r>
    </w:p>
    <w:p w14:paraId="079A5F27" w14:textId="77777777" w:rsidR="00526832" w:rsidRPr="00400B0D" w:rsidRDefault="00670759" w:rsidP="00BC20E2">
      <w:pPr>
        <w:pStyle w:val="ListParagraph"/>
        <w:numPr>
          <w:ilvl w:val="0"/>
          <w:numId w:val="10"/>
        </w:numPr>
        <w:spacing w:after="0" w:line="240" w:lineRule="auto"/>
        <w:rPr>
          <w:rFonts w:ascii="Garamond" w:hAnsi="Garamond"/>
          <w:sz w:val="24"/>
          <w:szCs w:val="24"/>
        </w:rPr>
      </w:pPr>
      <w:r w:rsidRPr="00400B0D">
        <w:rPr>
          <w:rFonts w:ascii="Garamond" w:hAnsi="Garamond"/>
          <w:sz w:val="24"/>
          <w:szCs w:val="24"/>
        </w:rPr>
        <w:t xml:space="preserve">Emily </w:t>
      </w:r>
      <w:r w:rsidR="00526832" w:rsidRPr="00400B0D">
        <w:rPr>
          <w:rFonts w:ascii="Garamond" w:hAnsi="Garamond"/>
          <w:sz w:val="24"/>
          <w:szCs w:val="24"/>
        </w:rPr>
        <w:t>Stark</w:t>
      </w:r>
      <w:r w:rsidRPr="00400B0D">
        <w:rPr>
          <w:rFonts w:ascii="Garamond" w:hAnsi="Garamond"/>
          <w:sz w:val="24"/>
          <w:szCs w:val="24"/>
        </w:rPr>
        <w:t xml:space="preserve">, Austin Peay State University, </w:t>
      </w:r>
      <w:r w:rsidR="00526832" w:rsidRPr="00400B0D">
        <w:rPr>
          <w:rFonts w:ascii="Garamond" w:hAnsi="Garamond"/>
          <w:sz w:val="24"/>
          <w:szCs w:val="24"/>
        </w:rPr>
        <w:t>Mathematics and Statistics</w:t>
      </w:r>
      <w:r w:rsidR="006A43B4" w:rsidRPr="00400B0D">
        <w:rPr>
          <w:rFonts w:ascii="Garamond" w:hAnsi="Garamond"/>
          <w:sz w:val="24"/>
          <w:szCs w:val="24"/>
        </w:rPr>
        <w:t xml:space="preserve"> (Katie)</w:t>
      </w:r>
    </w:p>
    <w:p w14:paraId="4841207A" w14:textId="77777777" w:rsidR="00526832" w:rsidRPr="00400B0D" w:rsidRDefault="00670759" w:rsidP="00BC20E2">
      <w:pPr>
        <w:pStyle w:val="ListParagraph"/>
        <w:numPr>
          <w:ilvl w:val="0"/>
          <w:numId w:val="10"/>
        </w:numPr>
        <w:spacing w:after="0" w:line="240" w:lineRule="auto"/>
        <w:rPr>
          <w:rFonts w:ascii="Garamond" w:hAnsi="Garamond"/>
          <w:sz w:val="24"/>
          <w:szCs w:val="24"/>
        </w:rPr>
      </w:pPr>
      <w:r w:rsidRPr="00400B0D">
        <w:rPr>
          <w:rFonts w:ascii="Garamond" w:hAnsi="Garamond"/>
          <w:sz w:val="24"/>
          <w:szCs w:val="24"/>
        </w:rPr>
        <w:t xml:space="preserve">Madison Arnsbarger, Virginia Tech, </w:t>
      </w:r>
      <w:r w:rsidR="00526832" w:rsidRPr="00400B0D">
        <w:rPr>
          <w:rFonts w:ascii="Garamond" w:hAnsi="Garamond"/>
          <w:sz w:val="24"/>
          <w:szCs w:val="24"/>
        </w:rPr>
        <w:t>Economics</w:t>
      </w:r>
      <w:r w:rsidR="006A43B4" w:rsidRPr="00400B0D">
        <w:rPr>
          <w:rFonts w:ascii="Garamond" w:hAnsi="Garamond"/>
          <w:sz w:val="24"/>
          <w:szCs w:val="24"/>
        </w:rPr>
        <w:t xml:space="preserve"> (Gizem)</w:t>
      </w:r>
    </w:p>
    <w:p w14:paraId="0587CE57" w14:textId="77777777" w:rsidR="00526832" w:rsidRPr="00400B0D" w:rsidRDefault="00670759" w:rsidP="00BC20E2">
      <w:pPr>
        <w:pStyle w:val="ListParagraph"/>
        <w:numPr>
          <w:ilvl w:val="0"/>
          <w:numId w:val="10"/>
        </w:numPr>
        <w:spacing w:after="0" w:line="240" w:lineRule="auto"/>
        <w:rPr>
          <w:rFonts w:ascii="Garamond" w:hAnsi="Garamond"/>
          <w:sz w:val="24"/>
          <w:szCs w:val="24"/>
        </w:rPr>
      </w:pPr>
      <w:r w:rsidRPr="00400B0D">
        <w:rPr>
          <w:rFonts w:ascii="Garamond" w:hAnsi="Garamond"/>
          <w:sz w:val="24"/>
          <w:szCs w:val="24"/>
        </w:rPr>
        <w:t>William</w:t>
      </w:r>
      <w:r w:rsidR="006A43B4" w:rsidRPr="00400B0D">
        <w:rPr>
          <w:rFonts w:ascii="Garamond" w:hAnsi="Garamond"/>
          <w:sz w:val="24"/>
          <w:szCs w:val="24"/>
        </w:rPr>
        <w:t xml:space="preserve"> </w:t>
      </w:r>
      <w:r w:rsidRPr="00400B0D">
        <w:rPr>
          <w:rFonts w:ascii="Garamond" w:hAnsi="Garamond"/>
          <w:sz w:val="24"/>
          <w:szCs w:val="24"/>
        </w:rPr>
        <w:t xml:space="preserve">Sandholtz, UC Berkeley, </w:t>
      </w:r>
      <w:r w:rsidR="00526832" w:rsidRPr="00400B0D">
        <w:rPr>
          <w:rFonts w:ascii="Garamond" w:hAnsi="Garamond"/>
          <w:sz w:val="24"/>
          <w:szCs w:val="24"/>
        </w:rPr>
        <w:t>Statistics, Economics</w:t>
      </w:r>
      <w:r w:rsidR="006A43B4" w:rsidRPr="00400B0D">
        <w:rPr>
          <w:rFonts w:ascii="Garamond" w:hAnsi="Garamond"/>
          <w:sz w:val="24"/>
          <w:szCs w:val="24"/>
        </w:rPr>
        <w:t xml:space="preserve"> (Gizem)</w:t>
      </w:r>
    </w:p>
    <w:p w14:paraId="46038B83" w14:textId="77777777" w:rsidR="00526832" w:rsidRPr="00400B0D" w:rsidRDefault="00670759" w:rsidP="00BC20E2">
      <w:pPr>
        <w:pStyle w:val="ListParagraph"/>
        <w:numPr>
          <w:ilvl w:val="0"/>
          <w:numId w:val="10"/>
        </w:numPr>
        <w:spacing w:after="0" w:line="240" w:lineRule="auto"/>
        <w:rPr>
          <w:rFonts w:ascii="Garamond" w:hAnsi="Garamond"/>
          <w:sz w:val="24"/>
          <w:szCs w:val="24"/>
        </w:rPr>
      </w:pPr>
      <w:r w:rsidRPr="00400B0D">
        <w:rPr>
          <w:rFonts w:ascii="Garamond" w:hAnsi="Garamond"/>
          <w:sz w:val="24"/>
          <w:szCs w:val="24"/>
        </w:rPr>
        <w:t>Jessica</w:t>
      </w:r>
      <w:r w:rsidRPr="00400B0D">
        <w:rPr>
          <w:rFonts w:ascii="Garamond" w:hAnsi="Garamond"/>
          <w:sz w:val="24"/>
          <w:szCs w:val="24"/>
        </w:rPr>
        <w:tab/>
        <w:t xml:space="preserve">Flynn, Cornell University, </w:t>
      </w:r>
      <w:r w:rsidR="00526832" w:rsidRPr="00400B0D">
        <w:rPr>
          <w:rFonts w:ascii="Garamond" w:hAnsi="Garamond"/>
          <w:sz w:val="24"/>
          <w:szCs w:val="24"/>
        </w:rPr>
        <w:t xml:space="preserve">Biological Statistics and Computational Biology </w:t>
      </w:r>
      <w:r w:rsidR="006A43B4" w:rsidRPr="00400B0D">
        <w:rPr>
          <w:rFonts w:ascii="Garamond" w:hAnsi="Garamond"/>
          <w:sz w:val="24"/>
          <w:szCs w:val="24"/>
        </w:rPr>
        <w:t>(Katie)</w:t>
      </w:r>
    </w:p>
    <w:p w14:paraId="110C0B5E" w14:textId="77777777" w:rsidR="00526832" w:rsidRPr="00400B0D" w:rsidRDefault="00670759" w:rsidP="00BC20E2">
      <w:pPr>
        <w:pStyle w:val="ListParagraph"/>
        <w:numPr>
          <w:ilvl w:val="0"/>
          <w:numId w:val="10"/>
        </w:numPr>
        <w:spacing w:after="0" w:line="240" w:lineRule="auto"/>
        <w:rPr>
          <w:rFonts w:ascii="Garamond" w:hAnsi="Garamond"/>
          <w:sz w:val="24"/>
          <w:szCs w:val="24"/>
        </w:rPr>
      </w:pPr>
      <w:r w:rsidRPr="00400B0D">
        <w:rPr>
          <w:rFonts w:ascii="Garamond" w:hAnsi="Garamond"/>
          <w:sz w:val="24"/>
          <w:szCs w:val="24"/>
        </w:rPr>
        <w:t xml:space="preserve">Mark Almanza, Virginia Tech, </w:t>
      </w:r>
      <w:r w:rsidR="00526832" w:rsidRPr="00400B0D">
        <w:rPr>
          <w:rFonts w:ascii="Garamond" w:hAnsi="Garamond"/>
          <w:sz w:val="24"/>
          <w:szCs w:val="24"/>
        </w:rPr>
        <w:t>Physics</w:t>
      </w:r>
      <w:r w:rsidR="006A43B4" w:rsidRPr="00400B0D">
        <w:rPr>
          <w:rFonts w:ascii="Garamond" w:hAnsi="Garamond"/>
          <w:sz w:val="24"/>
          <w:szCs w:val="24"/>
        </w:rPr>
        <w:t xml:space="preserve"> (Josh)</w:t>
      </w:r>
    </w:p>
    <w:p w14:paraId="3CE38A85" w14:textId="19C495F6" w:rsidR="00554089" w:rsidRPr="00400B0D" w:rsidRDefault="00670759" w:rsidP="00BC20E2">
      <w:pPr>
        <w:pStyle w:val="ListParagraph"/>
        <w:numPr>
          <w:ilvl w:val="0"/>
          <w:numId w:val="10"/>
        </w:numPr>
        <w:spacing w:after="0" w:line="240" w:lineRule="auto"/>
        <w:rPr>
          <w:rFonts w:ascii="Garamond" w:hAnsi="Garamond"/>
          <w:sz w:val="24"/>
          <w:szCs w:val="24"/>
        </w:rPr>
      </w:pPr>
      <w:r w:rsidRPr="00400B0D">
        <w:rPr>
          <w:rFonts w:ascii="Garamond" w:hAnsi="Garamond"/>
          <w:sz w:val="24"/>
          <w:szCs w:val="24"/>
        </w:rPr>
        <w:t xml:space="preserve">Adrienne Rogers, Virginia Tech, </w:t>
      </w:r>
      <w:r w:rsidR="00526832" w:rsidRPr="00400B0D">
        <w:rPr>
          <w:rFonts w:ascii="Garamond" w:hAnsi="Garamond"/>
          <w:sz w:val="24"/>
          <w:szCs w:val="24"/>
        </w:rPr>
        <w:t>Statistics</w:t>
      </w:r>
      <w:r w:rsidRPr="00400B0D">
        <w:rPr>
          <w:rFonts w:ascii="Garamond" w:hAnsi="Garamond"/>
          <w:sz w:val="24"/>
          <w:szCs w:val="24"/>
        </w:rPr>
        <w:t xml:space="preserve"> and Sociology</w:t>
      </w:r>
      <w:r w:rsidR="006A43B4" w:rsidRPr="00400B0D">
        <w:rPr>
          <w:rFonts w:ascii="Garamond" w:hAnsi="Garamond"/>
          <w:sz w:val="24"/>
          <w:szCs w:val="24"/>
        </w:rPr>
        <w:t xml:space="preserve"> (Aaron)</w:t>
      </w:r>
      <w:r w:rsidR="00554089" w:rsidRPr="00400B0D">
        <w:rPr>
          <w:rFonts w:ascii="Garamond" w:hAnsi="Garamond"/>
          <w:sz w:val="24"/>
          <w:szCs w:val="24"/>
        </w:rPr>
        <w:br w:type="page"/>
      </w:r>
    </w:p>
    <w:p w14:paraId="729CF08F" w14:textId="7C8CB408" w:rsidR="005C1F3B" w:rsidRPr="00400B0D" w:rsidRDefault="005C1F3B" w:rsidP="005C1F3B">
      <w:pPr>
        <w:pStyle w:val="Heading2"/>
        <w:rPr>
          <w:rFonts w:ascii="Garamond" w:hAnsi="Garamond"/>
          <w:color w:val="auto"/>
          <w:sz w:val="24"/>
          <w:szCs w:val="24"/>
        </w:rPr>
      </w:pPr>
      <w:bookmarkStart w:id="1" w:name="_Toc323155429"/>
      <w:r w:rsidRPr="00400B0D">
        <w:rPr>
          <w:rFonts w:ascii="Garamond" w:hAnsi="Garamond"/>
          <w:color w:val="auto"/>
          <w:sz w:val="24"/>
          <w:szCs w:val="24"/>
        </w:rPr>
        <w:lastRenderedPageBreak/>
        <w:t xml:space="preserve">I. </w:t>
      </w:r>
      <w:r w:rsidR="005B144E" w:rsidRPr="00400B0D">
        <w:rPr>
          <w:rFonts w:ascii="Garamond" w:hAnsi="Garamond"/>
          <w:color w:val="auto"/>
          <w:sz w:val="24"/>
          <w:szCs w:val="24"/>
        </w:rPr>
        <w:t xml:space="preserve">Trainings, </w:t>
      </w:r>
      <w:r w:rsidR="004C4458" w:rsidRPr="00400B0D">
        <w:rPr>
          <w:rFonts w:ascii="Garamond" w:hAnsi="Garamond"/>
          <w:color w:val="auto"/>
          <w:sz w:val="24"/>
          <w:szCs w:val="24"/>
        </w:rPr>
        <w:t xml:space="preserve">Internal </w:t>
      </w:r>
      <w:r w:rsidRPr="00400B0D">
        <w:rPr>
          <w:rFonts w:ascii="Garamond" w:hAnsi="Garamond"/>
          <w:color w:val="auto"/>
          <w:sz w:val="24"/>
          <w:szCs w:val="24"/>
        </w:rPr>
        <w:t xml:space="preserve">Workshops and </w:t>
      </w:r>
      <w:r w:rsidR="00BE6562" w:rsidRPr="00400B0D">
        <w:rPr>
          <w:rFonts w:ascii="Garamond" w:hAnsi="Garamond"/>
          <w:color w:val="auto"/>
          <w:sz w:val="24"/>
          <w:szCs w:val="24"/>
        </w:rPr>
        <w:t>Presentations</w:t>
      </w:r>
      <w:bookmarkEnd w:id="1"/>
    </w:p>
    <w:p w14:paraId="09C595C3" w14:textId="314CE271" w:rsidR="00E8094A" w:rsidRPr="00400B0D" w:rsidRDefault="002C1BBC" w:rsidP="005C1F3B">
      <w:pPr>
        <w:pStyle w:val="ListParagraph"/>
        <w:numPr>
          <w:ilvl w:val="0"/>
          <w:numId w:val="8"/>
        </w:numPr>
        <w:spacing w:after="0" w:line="240" w:lineRule="auto"/>
        <w:rPr>
          <w:rFonts w:ascii="Garamond" w:hAnsi="Garamond"/>
          <w:sz w:val="24"/>
          <w:szCs w:val="24"/>
        </w:rPr>
      </w:pPr>
      <w:r w:rsidRPr="00400B0D">
        <w:rPr>
          <w:rFonts w:ascii="Garamond" w:hAnsi="Garamond"/>
          <w:b/>
          <w:sz w:val="24"/>
          <w:szCs w:val="24"/>
        </w:rPr>
        <w:t>Training</w:t>
      </w:r>
      <w:r w:rsidR="00E8094A" w:rsidRPr="00400B0D">
        <w:rPr>
          <w:rFonts w:ascii="Garamond" w:hAnsi="Garamond"/>
          <w:sz w:val="24"/>
          <w:szCs w:val="24"/>
        </w:rPr>
        <w:t xml:space="preserve"> on data science and presentations by internal staff</w:t>
      </w:r>
      <w:r w:rsidR="00EF69C8" w:rsidRPr="00400B0D">
        <w:rPr>
          <w:rFonts w:ascii="Garamond" w:hAnsi="Garamond"/>
          <w:sz w:val="24"/>
          <w:szCs w:val="24"/>
        </w:rPr>
        <w:t xml:space="preserve"> – Week</w:t>
      </w:r>
      <w:r w:rsidR="00C330FA" w:rsidRPr="00400B0D">
        <w:rPr>
          <w:rFonts w:ascii="Garamond" w:hAnsi="Garamond"/>
          <w:sz w:val="24"/>
          <w:szCs w:val="24"/>
        </w:rPr>
        <w:t>s</w:t>
      </w:r>
      <w:r w:rsidR="00C26E79" w:rsidRPr="00400B0D">
        <w:rPr>
          <w:rFonts w:ascii="Garamond" w:hAnsi="Garamond"/>
          <w:sz w:val="24"/>
          <w:szCs w:val="24"/>
        </w:rPr>
        <w:t xml:space="preserve"> 1-3</w:t>
      </w:r>
      <w:r w:rsidR="00E8094A" w:rsidRPr="00400B0D">
        <w:rPr>
          <w:rFonts w:ascii="Garamond" w:hAnsi="Garamond"/>
          <w:sz w:val="24"/>
          <w:szCs w:val="24"/>
        </w:rPr>
        <w:t xml:space="preserve"> </w:t>
      </w:r>
    </w:p>
    <w:p w14:paraId="06534DAC" w14:textId="4B19537A" w:rsidR="00C64ABD" w:rsidRPr="00400B0D" w:rsidRDefault="00C64ABD" w:rsidP="00664499">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 xml:space="preserve">SDAL </w:t>
      </w:r>
      <w:r w:rsidR="00073C9E" w:rsidRPr="00400B0D">
        <w:rPr>
          <w:rFonts w:ascii="Garamond" w:hAnsi="Garamond"/>
          <w:sz w:val="24"/>
          <w:szCs w:val="24"/>
        </w:rPr>
        <w:t>intro</w:t>
      </w:r>
      <w:r w:rsidRPr="00400B0D">
        <w:rPr>
          <w:rFonts w:ascii="Garamond" w:hAnsi="Garamond"/>
          <w:sz w:val="24"/>
          <w:szCs w:val="24"/>
        </w:rPr>
        <w:t xml:space="preserve"> – </w:t>
      </w:r>
      <w:r w:rsidR="00A61EA5" w:rsidRPr="00400B0D">
        <w:rPr>
          <w:rFonts w:ascii="Garamond" w:hAnsi="Garamond"/>
          <w:sz w:val="24"/>
          <w:szCs w:val="24"/>
        </w:rPr>
        <w:t xml:space="preserve">team and </w:t>
      </w:r>
      <w:r w:rsidRPr="00400B0D">
        <w:rPr>
          <w:rFonts w:ascii="Garamond" w:hAnsi="Garamond"/>
          <w:sz w:val="24"/>
          <w:szCs w:val="24"/>
        </w:rPr>
        <w:t xml:space="preserve">project descriptions </w:t>
      </w:r>
    </w:p>
    <w:p w14:paraId="7486E8EB" w14:textId="03AD7ACE" w:rsidR="00664499" w:rsidRPr="00400B0D" w:rsidRDefault="00A42EA7" w:rsidP="00664499">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E</w:t>
      </w:r>
      <w:r w:rsidR="00664499" w:rsidRPr="00400B0D">
        <w:rPr>
          <w:rFonts w:ascii="Garamond" w:hAnsi="Garamond"/>
          <w:sz w:val="24"/>
          <w:szCs w:val="24"/>
        </w:rPr>
        <w:t>xploratory data analysis and visualization</w:t>
      </w:r>
      <w:r w:rsidRPr="00400B0D">
        <w:rPr>
          <w:rFonts w:ascii="Garamond" w:hAnsi="Garamond"/>
          <w:sz w:val="24"/>
          <w:szCs w:val="24"/>
        </w:rPr>
        <w:t xml:space="preserve"> (Josh)</w:t>
      </w:r>
    </w:p>
    <w:p w14:paraId="76A2687E" w14:textId="5C41DBDC" w:rsidR="00664499" w:rsidRPr="00400B0D" w:rsidRDefault="00A42EA7" w:rsidP="00664499">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D</w:t>
      </w:r>
      <w:r w:rsidR="00664499" w:rsidRPr="00400B0D">
        <w:rPr>
          <w:rFonts w:ascii="Garamond" w:hAnsi="Garamond"/>
          <w:sz w:val="24"/>
          <w:szCs w:val="24"/>
        </w:rPr>
        <w:t>ata science and access to our servers and networks</w:t>
      </w:r>
      <w:r w:rsidRPr="00400B0D">
        <w:rPr>
          <w:rFonts w:ascii="Garamond" w:hAnsi="Garamond"/>
          <w:sz w:val="24"/>
          <w:szCs w:val="24"/>
        </w:rPr>
        <w:t xml:space="preserve"> (Aaron and Daniel)</w:t>
      </w:r>
    </w:p>
    <w:p w14:paraId="786042A0" w14:textId="3B6EEDC7" w:rsidR="00F61F28" w:rsidRPr="00400B0D" w:rsidRDefault="00F61F28" w:rsidP="00664499">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LaTeX</w:t>
      </w:r>
      <w:r w:rsidR="00554089" w:rsidRPr="00400B0D">
        <w:rPr>
          <w:rFonts w:ascii="Garamond" w:hAnsi="Garamond"/>
          <w:sz w:val="24"/>
          <w:szCs w:val="24"/>
        </w:rPr>
        <w:t xml:space="preserve"> (Gizem, Emily)</w:t>
      </w:r>
    </w:p>
    <w:p w14:paraId="290AC183" w14:textId="08B4915E" w:rsidR="00664499" w:rsidRPr="00400B0D" w:rsidRDefault="00E202F7" w:rsidP="00664499">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R-</w:t>
      </w:r>
      <w:r w:rsidR="00A42EA7" w:rsidRPr="00400B0D">
        <w:rPr>
          <w:rFonts w:ascii="Garamond" w:hAnsi="Garamond"/>
          <w:sz w:val="24"/>
          <w:szCs w:val="24"/>
        </w:rPr>
        <w:t>GIS (Daniel, Emily</w:t>
      </w:r>
      <w:r w:rsidR="00664499" w:rsidRPr="00400B0D">
        <w:rPr>
          <w:rFonts w:ascii="Garamond" w:hAnsi="Garamond"/>
          <w:sz w:val="24"/>
          <w:szCs w:val="24"/>
        </w:rPr>
        <w:t>)</w:t>
      </w:r>
    </w:p>
    <w:p w14:paraId="03C1F84A" w14:textId="5A65FF0F" w:rsidR="00664499" w:rsidRPr="00400B0D" w:rsidRDefault="00A42EA7" w:rsidP="00664499">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American Community Survey (</w:t>
      </w:r>
      <w:r w:rsidR="00554089" w:rsidRPr="00400B0D">
        <w:rPr>
          <w:rFonts w:ascii="Garamond" w:hAnsi="Garamond"/>
          <w:sz w:val="24"/>
          <w:szCs w:val="24"/>
        </w:rPr>
        <w:t>Katie, Emily, Bianica</w:t>
      </w:r>
      <w:r w:rsidRPr="00400B0D">
        <w:rPr>
          <w:rFonts w:ascii="Garamond" w:hAnsi="Garamond"/>
          <w:sz w:val="24"/>
          <w:szCs w:val="24"/>
        </w:rPr>
        <w:t>)</w:t>
      </w:r>
      <w:r w:rsidR="00554089" w:rsidRPr="00400B0D">
        <w:rPr>
          <w:rFonts w:ascii="Garamond" w:hAnsi="Garamond"/>
          <w:sz w:val="24"/>
          <w:szCs w:val="24"/>
        </w:rPr>
        <w:t xml:space="preserve"> </w:t>
      </w:r>
    </w:p>
    <w:p w14:paraId="7C0F1E65" w14:textId="0167CDEA" w:rsidR="006A43B4" w:rsidRPr="00400B0D" w:rsidRDefault="00E8094A" w:rsidP="005C1F3B">
      <w:pPr>
        <w:pStyle w:val="ListParagraph"/>
        <w:numPr>
          <w:ilvl w:val="0"/>
          <w:numId w:val="8"/>
        </w:numPr>
        <w:spacing w:after="0" w:line="240" w:lineRule="auto"/>
        <w:rPr>
          <w:rFonts w:ascii="Garamond" w:hAnsi="Garamond"/>
          <w:sz w:val="24"/>
          <w:szCs w:val="24"/>
        </w:rPr>
      </w:pPr>
      <w:r w:rsidRPr="00400B0D">
        <w:rPr>
          <w:rFonts w:ascii="Garamond" w:hAnsi="Garamond"/>
          <w:b/>
          <w:sz w:val="24"/>
          <w:szCs w:val="24"/>
        </w:rPr>
        <w:t xml:space="preserve">Internal workshops/brown bags </w:t>
      </w:r>
      <w:r w:rsidR="00C330FA" w:rsidRPr="00400B0D">
        <w:rPr>
          <w:rFonts w:ascii="Garamond" w:hAnsi="Garamond"/>
          <w:sz w:val="24"/>
          <w:szCs w:val="24"/>
        </w:rPr>
        <w:t>–</w:t>
      </w:r>
      <w:r w:rsidR="00C64ABD" w:rsidRPr="00400B0D">
        <w:rPr>
          <w:rFonts w:ascii="Garamond" w:hAnsi="Garamond"/>
          <w:sz w:val="24"/>
          <w:szCs w:val="24"/>
        </w:rPr>
        <w:t xml:space="preserve"> Weeks 1</w:t>
      </w:r>
      <w:r w:rsidR="00C330FA" w:rsidRPr="00400B0D">
        <w:rPr>
          <w:rFonts w:ascii="Garamond" w:hAnsi="Garamond"/>
          <w:sz w:val="24"/>
          <w:szCs w:val="24"/>
        </w:rPr>
        <w:t>-10</w:t>
      </w:r>
      <w:r w:rsidRPr="00400B0D">
        <w:rPr>
          <w:rFonts w:ascii="Garamond" w:hAnsi="Garamond"/>
          <w:sz w:val="24"/>
          <w:szCs w:val="24"/>
        </w:rPr>
        <w:t xml:space="preserve"> </w:t>
      </w:r>
      <w:r w:rsidR="00C618D9" w:rsidRPr="00400B0D">
        <w:rPr>
          <w:rFonts w:ascii="Garamond" w:hAnsi="Garamond"/>
          <w:sz w:val="24"/>
          <w:szCs w:val="24"/>
        </w:rPr>
        <w:t xml:space="preserve"> (ordering might change)</w:t>
      </w:r>
    </w:p>
    <w:p w14:paraId="64BD246B" w14:textId="1F3D502A" w:rsidR="00BC516E" w:rsidRPr="00400B0D" w:rsidRDefault="00BC516E" w:rsidP="00BC516E">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Sallie on research ethics;</w:t>
      </w:r>
      <w:r w:rsidR="008F3276" w:rsidRPr="00400B0D">
        <w:rPr>
          <w:rFonts w:ascii="Garamond" w:hAnsi="Garamond"/>
          <w:sz w:val="24"/>
          <w:szCs w:val="24"/>
        </w:rPr>
        <w:t xml:space="preserve"> (week 2)</w:t>
      </w:r>
    </w:p>
    <w:p w14:paraId="771062BF" w14:textId="5C8D0094" w:rsidR="0077382D" w:rsidRPr="00400B0D" w:rsidRDefault="0077382D" w:rsidP="0077382D">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 xml:space="preserve">Vicki on </w:t>
      </w:r>
      <w:r w:rsidR="006F5983" w:rsidRPr="00400B0D">
        <w:rPr>
          <w:rFonts w:ascii="Garamond" w:hAnsi="Garamond"/>
          <w:sz w:val="24"/>
          <w:szCs w:val="24"/>
        </w:rPr>
        <w:t>exploratory data analysis</w:t>
      </w:r>
      <w:r w:rsidR="00554089" w:rsidRPr="00400B0D">
        <w:rPr>
          <w:rFonts w:ascii="Garamond" w:hAnsi="Garamond"/>
          <w:sz w:val="24"/>
          <w:szCs w:val="24"/>
        </w:rPr>
        <w:t>;</w:t>
      </w:r>
      <w:r w:rsidRPr="00400B0D">
        <w:rPr>
          <w:rFonts w:ascii="Garamond" w:hAnsi="Garamond"/>
          <w:sz w:val="24"/>
          <w:szCs w:val="24"/>
        </w:rPr>
        <w:t xml:space="preserve"> (week 2)</w:t>
      </w:r>
    </w:p>
    <w:p w14:paraId="6D5AB91E" w14:textId="0E3928D0" w:rsidR="00BC516E" w:rsidRPr="00400B0D" w:rsidRDefault="00BC516E" w:rsidP="00BC516E">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 xml:space="preserve">Stephanie on public policy; </w:t>
      </w:r>
      <w:r w:rsidR="008F3276" w:rsidRPr="00400B0D">
        <w:rPr>
          <w:rFonts w:ascii="Garamond" w:hAnsi="Garamond"/>
          <w:sz w:val="24"/>
          <w:szCs w:val="24"/>
        </w:rPr>
        <w:t>(week 3)</w:t>
      </w:r>
    </w:p>
    <w:p w14:paraId="62984EEC" w14:textId="62432FC6" w:rsidR="00BC516E" w:rsidRPr="00400B0D" w:rsidRDefault="0077382D" w:rsidP="00BC516E">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K</w:t>
      </w:r>
      <w:r w:rsidR="00BC516E" w:rsidRPr="00400B0D">
        <w:rPr>
          <w:rFonts w:ascii="Garamond" w:hAnsi="Garamond"/>
          <w:sz w:val="24"/>
          <w:szCs w:val="24"/>
        </w:rPr>
        <w:t xml:space="preserve">atie on qualitative analysis; </w:t>
      </w:r>
      <w:r w:rsidR="008F3276" w:rsidRPr="00400B0D">
        <w:rPr>
          <w:rFonts w:ascii="Garamond" w:hAnsi="Garamond"/>
          <w:sz w:val="24"/>
          <w:szCs w:val="24"/>
        </w:rPr>
        <w:t>(week 4)</w:t>
      </w:r>
    </w:p>
    <w:p w14:paraId="6710447A" w14:textId="6C95C124" w:rsidR="008F3276" w:rsidRPr="00400B0D" w:rsidRDefault="008F3276" w:rsidP="008F3276">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Bianica on agent-based modeling; (week 5</w:t>
      </w:r>
      <w:r w:rsidR="00746C13" w:rsidRPr="00400B0D">
        <w:rPr>
          <w:rFonts w:ascii="Garamond" w:hAnsi="Garamond"/>
          <w:sz w:val="24"/>
          <w:szCs w:val="24"/>
        </w:rPr>
        <w:t xml:space="preserve"> or 6</w:t>
      </w:r>
      <w:r w:rsidRPr="00400B0D">
        <w:rPr>
          <w:rFonts w:ascii="Garamond" w:hAnsi="Garamond"/>
          <w:sz w:val="24"/>
          <w:szCs w:val="24"/>
        </w:rPr>
        <w:t>)</w:t>
      </w:r>
    </w:p>
    <w:p w14:paraId="09BE9F50" w14:textId="1102B61B" w:rsidR="004160A2" w:rsidRPr="00400B0D" w:rsidRDefault="004160A2" w:rsidP="004160A2">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Gizem on social and economic networks</w:t>
      </w:r>
      <w:r w:rsidR="00C447AA" w:rsidRPr="00400B0D">
        <w:rPr>
          <w:rFonts w:ascii="Garamond" w:hAnsi="Garamond"/>
          <w:sz w:val="24"/>
          <w:szCs w:val="24"/>
        </w:rPr>
        <w:t>;</w:t>
      </w:r>
      <w:r w:rsidRPr="00400B0D">
        <w:rPr>
          <w:rFonts w:ascii="Garamond" w:hAnsi="Garamond"/>
          <w:sz w:val="24"/>
          <w:szCs w:val="24"/>
        </w:rPr>
        <w:t xml:space="preserve"> (week 7)</w:t>
      </w:r>
    </w:p>
    <w:p w14:paraId="2B9615DF" w14:textId="1EC9B447" w:rsidR="00BC516E" w:rsidRPr="00400B0D" w:rsidRDefault="00BC516E" w:rsidP="00BC516E">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 xml:space="preserve">Dave on Bayesian statistics; </w:t>
      </w:r>
      <w:r w:rsidR="004160A2" w:rsidRPr="00400B0D">
        <w:rPr>
          <w:rFonts w:ascii="Garamond" w:hAnsi="Garamond"/>
          <w:sz w:val="24"/>
          <w:szCs w:val="24"/>
        </w:rPr>
        <w:t>(week 8</w:t>
      </w:r>
      <w:r w:rsidR="008F3276" w:rsidRPr="00400B0D">
        <w:rPr>
          <w:rFonts w:ascii="Garamond" w:hAnsi="Garamond"/>
          <w:sz w:val="24"/>
          <w:szCs w:val="24"/>
        </w:rPr>
        <w:t>)</w:t>
      </w:r>
    </w:p>
    <w:p w14:paraId="6988245A" w14:textId="4B36FDD1" w:rsidR="008F3276" w:rsidRPr="00400B0D" w:rsidRDefault="004160A2" w:rsidP="00BC516E">
      <w:pPr>
        <w:pStyle w:val="ListParagraph"/>
        <w:numPr>
          <w:ilvl w:val="1"/>
          <w:numId w:val="8"/>
        </w:numPr>
        <w:spacing w:after="0" w:line="240" w:lineRule="auto"/>
        <w:rPr>
          <w:rFonts w:ascii="Garamond" w:hAnsi="Garamond"/>
          <w:sz w:val="24"/>
          <w:szCs w:val="24"/>
        </w:rPr>
      </w:pPr>
      <w:r w:rsidRPr="00400B0D">
        <w:rPr>
          <w:rFonts w:ascii="Garamond" w:hAnsi="Garamond"/>
          <w:sz w:val="24"/>
          <w:szCs w:val="24"/>
        </w:rPr>
        <w:t>Mark on cognitive modeling; (week 9</w:t>
      </w:r>
      <w:r w:rsidR="008F3276" w:rsidRPr="00400B0D">
        <w:rPr>
          <w:rFonts w:ascii="Garamond" w:hAnsi="Garamond"/>
          <w:sz w:val="24"/>
          <w:szCs w:val="24"/>
        </w:rPr>
        <w:t>)</w:t>
      </w:r>
    </w:p>
    <w:p w14:paraId="041B09DA" w14:textId="285C0AAE" w:rsidR="003C6158" w:rsidRPr="00400B0D" w:rsidRDefault="00304891" w:rsidP="006A43B4">
      <w:pPr>
        <w:pStyle w:val="ListParagraph"/>
        <w:numPr>
          <w:ilvl w:val="0"/>
          <w:numId w:val="8"/>
        </w:numPr>
        <w:spacing w:after="0" w:line="240" w:lineRule="auto"/>
        <w:rPr>
          <w:rFonts w:ascii="Garamond" w:hAnsi="Garamond"/>
          <w:sz w:val="24"/>
          <w:szCs w:val="24"/>
        </w:rPr>
      </w:pPr>
      <w:r w:rsidRPr="00400B0D">
        <w:rPr>
          <w:rFonts w:ascii="Garamond" w:hAnsi="Garamond"/>
          <w:sz w:val="24"/>
          <w:szCs w:val="24"/>
        </w:rPr>
        <w:t>Interim student</w:t>
      </w:r>
      <w:r w:rsidR="003C6158" w:rsidRPr="00400B0D">
        <w:rPr>
          <w:rFonts w:ascii="Garamond" w:hAnsi="Garamond"/>
          <w:sz w:val="24"/>
          <w:szCs w:val="24"/>
        </w:rPr>
        <w:t xml:space="preserve"> presentations on projects</w:t>
      </w:r>
      <w:r w:rsidRPr="00400B0D">
        <w:rPr>
          <w:rFonts w:ascii="Garamond" w:hAnsi="Garamond"/>
          <w:sz w:val="24"/>
          <w:szCs w:val="24"/>
        </w:rPr>
        <w:t xml:space="preserve"> – Week</w:t>
      </w:r>
      <w:r w:rsidR="00554089" w:rsidRPr="00400B0D">
        <w:rPr>
          <w:rFonts w:ascii="Garamond" w:hAnsi="Garamond"/>
          <w:sz w:val="24"/>
          <w:szCs w:val="24"/>
        </w:rPr>
        <w:t>s</w:t>
      </w:r>
      <w:r w:rsidRPr="00400B0D">
        <w:rPr>
          <w:rFonts w:ascii="Garamond" w:hAnsi="Garamond"/>
          <w:sz w:val="24"/>
          <w:szCs w:val="24"/>
        </w:rPr>
        <w:t xml:space="preserve"> </w:t>
      </w:r>
      <w:r w:rsidR="007D78CF" w:rsidRPr="00400B0D">
        <w:rPr>
          <w:rFonts w:ascii="Garamond" w:hAnsi="Garamond"/>
          <w:sz w:val="24"/>
          <w:szCs w:val="24"/>
        </w:rPr>
        <w:t>5/</w:t>
      </w:r>
      <w:r w:rsidR="008D1472" w:rsidRPr="00400B0D">
        <w:rPr>
          <w:rFonts w:ascii="Garamond" w:hAnsi="Garamond"/>
          <w:sz w:val="24"/>
          <w:szCs w:val="24"/>
        </w:rPr>
        <w:t>6</w:t>
      </w:r>
    </w:p>
    <w:p w14:paraId="309F1B2A" w14:textId="49DEFCD1" w:rsidR="00BE6562" w:rsidRPr="00400B0D" w:rsidRDefault="007860E0" w:rsidP="00304891">
      <w:pPr>
        <w:pStyle w:val="ListParagraph"/>
        <w:numPr>
          <w:ilvl w:val="0"/>
          <w:numId w:val="8"/>
        </w:numPr>
        <w:spacing w:after="0" w:line="240" w:lineRule="auto"/>
        <w:rPr>
          <w:rFonts w:ascii="Garamond" w:hAnsi="Garamond"/>
          <w:sz w:val="24"/>
          <w:szCs w:val="24"/>
        </w:rPr>
      </w:pPr>
      <w:r w:rsidRPr="00400B0D">
        <w:rPr>
          <w:rFonts w:ascii="Garamond" w:hAnsi="Garamond"/>
          <w:sz w:val="24"/>
          <w:szCs w:val="24"/>
        </w:rPr>
        <w:t>Final - p</w:t>
      </w:r>
      <w:r w:rsidR="00BE6562" w:rsidRPr="00400B0D">
        <w:rPr>
          <w:rFonts w:ascii="Garamond" w:hAnsi="Garamond"/>
          <w:sz w:val="24"/>
          <w:szCs w:val="24"/>
        </w:rPr>
        <w:t xml:space="preserve">oster </w:t>
      </w:r>
      <w:r w:rsidR="00304891" w:rsidRPr="00400B0D">
        <w:rPr>
          <w:rFonts w:ascii="Garamond" w:hAnsi="Garamond"/>
          <w:sz w:val="24"/>
          <w:szCs w:val="24"/>
        </w:rPr>
        <w:t>presentations</w:t>
      </w:r>
      <w:r w:rsidR="00BE6562" w:rsidRPr="00400B0D">
        <w:rPr>
          <w:rFonts w:ascii="Garamond" w:hAnsi="Garamond"/>
          <w:sz w:val="24"/>
          <w:szCs w:val="24"/>
        </w:rPr>
        <w:t xml:space="preserve"> by students</w:t>
      </w:r>
      <w:r w:rsidR="00EF69C8" w:rsidRPr="00400B0D">
        <w:rPr>
          <w:rFonts w:ascii="Garamond" w:hAnsi="Garamond"/>
          <w:sz w:val="24"/>
          <w:szCs w:val="24"/>
        </w:rPr>
        <w:t xml:space="preserve"> – Week 10 </w:t>
      </w:r>
    </w:p>
    <w:p w14:paraId="1F322F9A" w14:textId="77777777" w:rsidR="00170AB8" w:rsidRPr="00400B0D" w:rsidRDefault="00670759" w:rsidP="005C1F3B">
      <w:pPr>
        <w:pStyle w:val="Heading2"/>
        <w:rPr>
          <w:rFonts w:ascii="Garamond" w:hAnsi="Garamond"/>
          <w:color w:val="auto"/>
          <w:sz w:val="24"/>
          <w:szCs w:val="24"/>
        </w:rPr>
      </w:pPr>
      <w:bookmarkStart w:id="2" w:name="_Toc323155430"/>
      <w:r w:rsidRPr="00400B0D">
        <w:rPr>
          <w:rFonts w:ascii="Garamond" w:hAnsi="Garamond"/>
          <w:color w:val="auto"/>
          <w:sz w:val="24"/>
          <w:szCs w:val="24"/>
        </w:rPr>
        <w:t xml:space="preserve">II. </w:t>
      </w:r>
      <w:r w:rsidR="00180CC5" w:rsidRPr="00400B0D">
        <w:rPr>
          <w:rFonts w:ascii="Garamond" w:hAnsi="Garamond"/>
          <w:color w:val="auto"/>
          <w:sz w:val="24"/>
          <w:szCs w:val="24"/>
        </w:rPr>
        <w:t>Summer Projects</w:t>
      </w:r>
      <w:bookmarkEnd w:id="2"/>
    </w:p>
    <w:p w14:paraId="6E1271AD" w14:textId="549FEA17" w:rsidR="00554089" w:rsidRPr="00400B0D" w:rsidRDefault="00554089" w:rsidP="00554089">
      <w:pPr>
        <w:pStyle w:val="Heading2"/>
        <w:rPr>
          <w:rFonts w:ascii="Garamond" w:hAnsi="Garamond"/>
          <w:color w:val="auto"/>
          <w:sz w:val="24"/>
          <w:szCs w:val="24"/>
        </w:rPr>
      </w:pPr>
      <w:bookmarkStart w:id="3" w:name="_Toc323155431"/>
      <w:r w:rsidRPr="00400B0D">
        <w:rPr>
          <w:rFonts w:ascii="Garamond" w:hAnsi="Garamond"/>
          <w:color w:val="auto"/>
          <w:sz w:val="24"/>
          <w:szCs w:val="24"/>
        </w:rPr>
        <w:t>Community Learning System Projects</w:t>
      </w:r>
      <w:bookmarkEnd w:id="3"/>
    </w:p>
    <w:p w14:paraId="67383F6F" w14:textId="39CBE022" w:rsidR="00E97D42" w:rsidRPr="00400B0D" w:rsidRDefault="005E28AD" w:rsidP="00E97D42">
      <w:pPr>
        <w:pStyle w:val="Heading3"/>
      </w:pPr>
      <w:bookmarkStart w:id="4" w:name="_Toc323155432"/>
      <w:r w:rsidRPr="00400B0D">
        <w:t xml:space="preserve">Group </w:t>
      </w:r>
      <w:r w:rsidR="00E97D42" w:rsidRPr="00400B0D">
        <w:t>Project 1: Arlington County Open Data Portal</w:t>
      </w:r>
      <w:bookmarkEnd w:id="4"/>
    </w:p>
    <w:p w14:paraId="73E66827" w14:textId="1A0A9113" w:rsidR="00E97D42" w:rsidRPr="00400B0D" w:rsidRDefault="00E97D42" w:rsidP="00E97D42">
      <w:pPr>
        <w:rPr>
          <w:rFonts w:ascii="Garamond" w:hAnsi="Garamond"/>
          <w:b/>
        </w:rPr>
      </w:pPr>
      <w:r w:rsidRPr="00400B0D">
        <w:rPr>
          <w:rFonts w:ascii="Garamond" w:hAnsi="Garamond"/>
          <w:b/>
        </w:rPr>
        <w:t xml:space="preserve">Sponsor: </w:t>
      </w:r>
      <w:r w:rsidRPr="00400B0D">
        <w:rPr>
          <w:rFonts w:ascii="Garamond" w:hAnsi="Garamond"/>
        </w:rPr>
        <w:t>Arlington County Deputy Chief Information Officer Kristanne Littlefield (</w:t>
      </w:r>
      <w:hyperlink r:id="rId8" w:history="1">
        <w:r w:rsidRPr="00400B0D">
          <w:rPr>
            <w:rStyle w:val="Hyperlink"/>
            <w:rFonts w:ascii="Garamond" w:hAnsi="Garamond"/>
          </w:rPr>
          <w:t>Klittlefield@arlingtonva.us</w:t>
        </w:r>
      </w:hyperlink>
      <w:r w:rsidRPr="00400B0D">
        <w:rPr>
          <w:rFonts w:ascii="Garamond" w:hAnsi="Garamond"/>
        </w:rPr>
        <w:t>)</w:t>
      </w:r>
    </w:p>
    <w:p w14:paraId="69369069" w14:textId="0B007A18" w:rsidR="00E97D42" w:rsidRPr="00400B0D" w:rsidRDefault="00E97D42" w:rsidP="00E97D42">
      <w:pPr>
        <w:rPr>
          <w:rFonts w:ascii="Garamond" w:hAnsi="Garamond"/>
          <w:b/>
        </w:rPr>
      </w:pPr>
      <w:r w:rsidRPr="00400B0D">
        <w:rPr>
          <w:rFonts w:ascii="Garamond" w:hAnsi="Garamond"/>
          <w:b/>
        </w:rPr>
        <w:t xml:space="preserve">Proposed Team: </w:t>
      </w:r>
      <w:r w:rsidR="00304891" w:rsidRPr="00400B0D">
        <w:rPr>
          <w:rFonts w:ascii="Garamond" w:hAnsi="Garamond"/>
        </w:rPr>
        <w:t>Team</w:t>
      </w:r>
      <w:r w:rsidRPr="00400B0D">
        <w:rPr>
          <w:rFonts w:ascii="Garamond" w:hAnsi="Garamond"/>
        </w:rPr>
        <w:t xml:space="preserve"> project during weeks 1-3</w:t>
      </w:r>
      <w:r w:rsidR="0034314A" w:rsidRPr="00400B0D">
        <w:rPr>
          <w:rFonts w:ascii="Garamond" w:hAnsi="Garamond"/>
        </w:rPr>
        <w:t>, led by Gizem &amp; Katie</w:t>
      </w:r>
    </w:p>
    <w:p w14:paraId="6D4EE9E1" w14:textId="481F832E" w:rsidR="00E97D42" w:rsidRPr="00400B0D" w:rsidRDefault="00E97D42" w:rsidP="00E97D42">
      <w:pPr>
        <w:rPr>
          <w:rFonts w:ascii="Garamond" w:hAnsi="Garamond"/>
        </w:rPr>
      </w:pPr>
      <w:r w:rsidRPr="00400B0D">
        <w:rPr>
          <w:rFonts w:ascii="Garamond" w:hAnsi="Garamond"/>
          <w:b/>
        </w:rPr>
        <w:t xml:space="preserve">Description: </w:t>
      </w:r>
      <w:r w:rsidRPr="00400B0D">
        <w:rPr>
          <w:rFonts w:ascii="Garamond" w:hAnsi="Garamond"/>
        </w:rPr>
        <w:t xml:space="preserve">Arlington County has released an Open Data Portal. - </w:t>
      </w:r>
      <w:hyperlink r:id="rId9" w:history="1">
        <w:r w:rsidRPr="00400B0D">
          <w:rPr>
            <w:rStyle w:val="Hyperlink"/>
            <w:rFonts w:ascii="Garamond" w:hAnsi="Garamond"/>
          </w:rPr>
          <w:t>http://topics.arlingtonva.us/open-government-resources/</w:t>
        </w:r>
      </w:hyperlink>
      <w:r w:rsidR="00304891" w:rsidRPr="00400B0D">
        <w:rPr>
          <w:rFonts w:ascii="Garamond" w:hAnsi="Garamond"/>
        </w:rPr>
        <w:t xml:space="preserve"> </w:t>
      </w:r>
      <w:r w:rsidRPr="00400B0D">
        <w:rPr>
          <w:rFonts w:ascii="Garamond" w:hAnsi="Garamond"/>
        </w:rPr>
        <w:t>They would like our insights and recommendation</w:t>
      </w:r>
      <w:r w:rsidR="00304891" w:rsidRPr="00400B0D">
        <w:rPr>
          <w:rFonts w:ascii="Garamond" w:hAnsi="Garamond"/>
        </w:rPr>
        <w:t>s</w:t>
      </w:r>
      <w:r w:rsidRPr="00400B0D">
        <w:rPr>
          <w:rFonts w:ascii="Garamond" w:hAnsi="Garamond"/>
        </w:rPr>
        <w:t>.</w:t>
      </w:r>
      <w:r w:rsidRPr="00400B0D">
        <w:rPr>
          <w:rFonts w:ascii="Garamond" w:hAnsi="Garamond"/>
          <w:b/>
        </w:rPr>
        <w:t xml:space="preserve"> </w:t>
      </w:r>
      <w:r w:rsidRPr="00400B0D">
        <w:rPr>
          <w:rFonts w:ascii="Garamond" w:hAnsi="Garamond"/>
        </w:rPr>
        <w:t xml:space="preserve">We will invite Kristanne Littlefield to introduce the </w:t>
      </w:r>
      <w:r w:rsidR="00554089" w:rsidRPr="00400B0D">
        <w:rPr>
          <w:rFonts w:ascii="Garamond" w:hAnsi="Garamond"/>
        </w:rPr>
        <w:t>Open Data P</w:t>
      </w:r>
      <w:r w:rsidRPr="00400B0D">
        <w:rPr>
          <w:rFonts w:ascii="Garamond" w:hAnsi="Garamond"/>
        </w:rPr>
        <w:t xml:space="preserve">ortal and her goals for our review. We will invite her back when we have completed the review. </w:t>
      </w:r>
    </w:p>
    <w:p w14:paraId="076F3F7F" w14:textId="12CF6590" w:rsidR="00147BA0" w:rsidRPr="00400B0D" w:rsidRDefault="005E28AD" w:rsidP="00147BA0">
      <w:pPr>
        <w:pStyle w:val="Heading3"/>
      </w:pPr>
      <w:bookmarkStart w:id="5" w:name="_Toc323155433"/>
      <w:r w:rsidRPr="00400B0D">
        <w:t xml:space="preserve">Group </w:t>
      </w:r>
      <w:r w:rsidR="00147BA0" w:rsidRPr="00400B0D">
        <w:t>Project 2</w:t>
      </w:r>
      <w:r w:rsidR="005B72FE" w:rsidRPr="00400B0D">
        <w:t>:</w:t>
      </w:r>
      <w:r w:rsidR="00147BA0" w:rsidRPr="00400B0D">
        <w:t xml:space="preserve"> Social Cohesion </w:t>
      </w:r>
      <w:r w:rsidR="00792CEC" w:rsidRPr="00400B0D">
        <w:t xml:space="preserve">- </w:t>
      </w:r>
      <w:r w:rsidR="004E7BF2" w:rsidRPr="00400B0D">
        <w:t>Literature Review and Research Questions</w:t>
      </w:r>
      <w:bookmarkEnd w:id="5"/>
    </w:p>
    <w:p w14:paraId="51E3AE32" w14:textId="77777777" w:rsidR="00147BA0" w:rsidRPr="00400B0D" w:rsidRDefault="00147BA0" w:rsidP="00147BA0">
      <w:pPr>
        <w:rPr>
          <w:rFonts w:ascii="Garamond" w:hAnsi="Garamond"/>
        </w:rPr>
      </w:pPr>
      <w:r w:rsidRPr="00400B0D">
        <w:rPr>
          <w:rFonts w:ascii="Garamond" w:hAnsi="Garamond"/>
          <w:b/>
        </w:rPr>
        <w:t xml:space="preserve">Sponsor:  </w:t>
      </w:r>
      <w:r w:rsidRPr="00400B0D">
        <w:rPr>
          <w:rFonts w:ascii="Garamond" w:hAnsi="Garamond"/>
        </w:rPr>
        <w:t>SDAL sponsored since it cuts across all our work</w:t>
      </w:r>
    </w:p>
    <w:p w14:paraId="269EA3CF" w14:textId="14A06481" w:rsidR="00147BA0" w:rsidRPr="00400B0D" w:rsidRDefault="00147BA0" w:rsidP="00147BA0">
      <w:pPr>
        <w:rPr>
          <w:rFonts w:ascii="Garamond" w:hAnsi="Garamond"/>
          <w:b/>
        </w:rPr>
      </w:pPr>
      <w:r w:rsidRPr="00400B0D">
        <w:rPr>
          <w:rFonts w:ascii="Garamond" w:hAnsi="Garamond"/>
          <w:b/>
        </w:rPr>
        <w:t xml:space="preserve">Proposed Team: </w:t>
      </w:r>
      <w:r w:rsidR="00006ED0" w:rsidRPr="00400B0D">
        <w:rPr>
          <w:rFonts w:ascii="Garamond" w:hAnsi="Garamond"/>
        </w:rPr>
        <w:t>Team project during weeks 1</w:t>
      </w:r>
      <w:r w:rsidR="00F61F28" w:rsidRPr="00400B0D">
        <w:rPr>
          <w:rFonts w:ascii="Garamond" w:hAnsi="Garamond"/>
        </w:rPr>
        <w:t>-10</w:t>
      </w:r>
      <w:r w:rsidRPr="00400B0D">
        <w:rPr>
          <w:rFonts w:ascii="Garamond" w:hAnsi="Garamond"/>
        </w:rPr>
        <w:t xml:space="preserve">, led by </w:t>
      </w:r>
      <w:r w:rsidR="0034314A" w:rsidRPr="00400B0D">
        <w:rPr>
          <w:rFonts w:ascii="Garamond" w:hAnsi="Garamond"/>
        </w:rPr>
        <w:t xml:space="preserve">Gizem &amp; </w:t>
      </w:r>
      <w:r w:rsidRPr="00400B0D">
        <w:rPr>
          <w:rFonts w:ascii="Garamond" w:hAnsi="Garamond"/>
        </w:rPr>
        <w:t>Katie</w:t>
      </w:r>
      <w:r w:rsidR="00F61F28" w:rsidRPr="00400B0D">
        <w:rPr>
          <w:rFonts w:ascii="Garamond" w:hAnsi="Garamond"/>
        </w:rPr>
        <w:t xml:space="preserve"> </w:t>
      </w:r>
    </w:p>
    <w:p w14:paraId="2EFF0867" w14:textId="73CE66B7" w:rsidR="00147BA0" w:rsidRPr="00400B0D" w:rsidRDefault="00147BA0" w:rsidP="00147BA0">
      <w:pPr>
        <w:rPr>
          <w:rFonts w:ascii="Garamond" w:hAnsi="Garamond"/>
        </w:rPr>
      </w:pPr>
      <w:r w:rsidRPr="00400B0D">
        <w:rPr>
          <w:rFonts w:ascii="Garamond" w:hAnsi="Garamond"/>
          <w:b/>
        </w:rPr>
        <w:t xml:space="preserve">Description: </w:t>
      </w:r>
      <w:r w:rsidRPr="00400B0D">
        <w:rPr>
          <w:rFonts w:ascii="Garamond" w:hAnsi="Garamond"/>
        </w:rPr>
        <w:t>Starting with draft document, identify gaps in the literature review. Undertake systematic literature review to identify topics, make assignments, present findings, and write</w:t>
      </w:r>
      <w:r w:rsidR="00F61F28" w:rsidRPr="00400B0D">
        <w:rPr>
          <w:rFonts w:ascii="Garamond" w:hAnsi="Garamond"/>
        </w:rPr>
        <w:t>-</w:t>
      </w:r>
      <w:r w:rsidRPr="00400B0D">
        <w:rPr>
          <w:rFonts w:ascii="Garamond" w:hAnsi="Garamond"/>
        </w:rPr>
        <w:t xml:space="preserve">up each section. The goal is to have a publication-quality literature review </w:t>
      </w:r>
      <w:r w:rsidR="00B62206" w:rsidRPr="00400B0D">
        <w:rPr>
          <w:rFonts w:ascii="Garamond" w:hAnsi="Garamond"/>
        </w:rPr>
        <w:t xml:space="preserve">and identify research questions </w:t>
      </w:r>
      <w:r w:rsidRPr="00400B0D">
        <w:rPr>
          <w:rFonts w:ascii="Garamond" w:hAnsi="Garamond"/>
        </w:rPr>
        <w:t>by end of summer</w:t>
      </w:r>
      <w:r w:rsidR="005B72FE" w:rsidRPr="00400B0D">
        <w:rPr>
          <w:rFonts w:ascii="Garamond" w:hAnsi="Garamond"/>
        </w:rPr>
        <w:t>.</w:t>
      </w:r>
    </w:p>
    <w:p w14:paraId="4CC8F4A0" w14:textId="732E1F1C" w:rsidR="006E7F11" w:rsidRPr="00400B0D" w:rsidRDefault="006E7F11" w:rsidP="00670759">
      <w:pPr>
        <w:pStyle w:val="Heading3"/>
      </w:pPr>
      <w:bookmarkStart w:id="6" w:name="_Toc323155434"/>
      <w:r w:rsidRPr="00400B0D">
        <w:t>Pro</w:t>
      </w:r>
      <w:r w:rsidR="00554089" w:rsidRPr="00400B0D">
        <w:t>ject 1</w:t>
      </w:r>
      <w:r w:rsidRPr="00400B0D">
        <w:t>: Counting Employment in Arlington County and Northern Virginia Using Multiple Methods and Data;</w:t>
      </w:r>
      <w:bookmarkEnd w:id="6"/>
    </w:p>
    <w:p w14:paraId="545D74E4" w14:textId="77777777" w:rsidR="00180CC5" w:rsidRPr="00400B0D" w:rsidRDefault="0047226B" w:rsidP="005C1F3B">
      <w:pPr>
        <w:rPr>
          <w:rFonts w:ascii="Garamond" w:hAnsi="Garamond"/>
        </w:rPr>
      </w:pPr>
      <w:r w:rsidRPr="00400B0D">
        <w:rPr>
          <w:rFonts w:ascii="Garamond" w:hAnsi="Garamond"/>
          <w:b/>
        </w:rPr>
        <w:t xml:space="preserve">Sponsor: </w:t>
      </w:r>
      <w:r w:rsidR="00180CC5" w:rsidRPr="00400B0D">
        <w:rPr>
          <w:rFonts w:ascii="Garamond" w:hAnsi="Garamond"/>
        </w:rPr>
        <w:t xml:space="preserve">Arlington County </w:t>
      </w:r>
      <w:r w:rsidRPr="00400B0D">
        <w:rPr>
          <w:rFonts w:ascii="Garamond" w:hAnsi="Garamond"/>
        </w:rPr>
        <w:t>(</w:t>
      </w:r>
      <w:r w:rsidRPr="00400B0D">
        <w:rPr>
          <w:rFonts w:ascii="Garamond" w:hAnsi="Garamond"/>
          <w:bCs/>
        </w:rPr>
        <w:t>Andrew J. D'huyvetter, AICP, LEED AP</w:t>
      </w:r>
      <w:r w:rsidRPr="00400B0D">
        <w:rPr>
          <w:rFonts w:ascii="Garamond" w:hAnsi="Garamond"/>
        </w:rPr>
        <w:t xml:space="preserve">, </w:t>
      </w:r>
      <w:r w:rsidRPr="00400B0D">
        <w:rPr>
          <w:rFonts w:ascii="Garamond" w:hAnsi="Garamond"/>
          <w:i/>
          <w:iCs/>
        </w:rPr>
        <w:t>Associate Planner</w:t>
      </w:r>
      <w:r w:rsidRPr="00400B0D">
        <w:rPr>
          <w:rFonts w:ascii="Garamond" w:hAnsi="Garamond"/>
        </w:rPr>
        <w:t xml:space="preserve">, </w:t>
      </w:r>
      <w:r w:rsidRPr="00400B0D">
        <w:rPr>
          <w:rFonts w:ascii="Garamond" w:hAnsi="Garamond"/>
          <w:i/>
          <w:iCs/>
        </w:rPr>
        <w:t>Center for Urban Design and Research)</w:t>
      </w:r>
      <w:r w:rsidR="006E7F11" w:rsidRPr="00400B0D">
        <w:rPr>
          <w:rFonts w:ascii="Garamond" w:hAnsi="Garamond"/>
          <w:i/>
          <w:iCs/>
        </w:rPr>
        <w:t>;</w:t>
      </w:r>
    </w:p>
    <w:p w14:paraId="3FCB234A" w14:textId="77777777" w:rsidR="000B612A" w:rsidRPr="00400B0D" w:rsidRDefault="000B612A" w:rsidP="005C1F3B">
      <w:pPr>
        <w:rPr>
          <w:rFonts w:ascii="Garamond" w:hAnsi="Garamond"/>
        </w:rPr>
      </w:pPr>
    </w:p>
    <w:p w14:paraId="451438B5" w14:textId="2F54CBDB" w:rsidR="00070F68" w:rsidRPr="00400B0D" w:rsidRDefault="00554089" w:rsidP="00554089">
      <w:pPr>
        <w:rPr>
          <w:rFonts w:ascii="Garamond" w:hAnsi="Garamond"/>
        </w:rPr>
      </w:pPr>
      <w:r w:rsidRPr="00400B0D">
        <w:rPr>
          <w:rFonts w:ascii="Garamond" w:hAnsi="Garamond"/>
        </w:rPr>
        <w:t>The Metropolitan Washington Council of Government (MWCOG) distributes federal funds (primarily for transportation) to localities based on population and employment. The MWCOG requests that each county/city compute employment following a standardized approach. AC believes the MWCOG method, which relies on Bureau of Labor Statistics (BLS) QCEW  (quarterly census of employment and wages) underestimates Arlington County (AC) computes their employment forecasts using a bottom up method, block by block. For employment, they calculate employment based on per square feet of leased office space less vacancies, water usage, and commercial building information (COSTAR data)</w:t>
      </w:r>
      <w:r w:rsidR="00746C13" w:rsidRPr="00400B0D">
        <w:rPr>
          <w:rFonts w:ascii="Garamond" w:hAnsi="Garamond"/>
        </w:rPr>
        <w:t xml:space="preserve">. We will invite the BLS economists who oversee the QCEW to do a brownbag lunch. </w:t>
      </w:r>
    </w:p>
    <w:p w14:paraId="4E5E8F99" w14:textId="2299B821" w:rsidR="005277EE" w:rsidRPr="00400B0D" w:rsidRDefault="00147BA0" w:rsidP="00670759">
      <w:pPr>
        <w:pStyle w:val="Heading3"/>
      </w:pPr>
      <w:bookmarkStart w:id="7" w:name="_Toc323155435"/>
      <w:r w:rsidRPr="00400B0D">
        <w:t>Proje</w:t>
      </w:r>
      <w:r w:rsidR="007F779D" w:rsidRPr="00400B0D">
        <w:t>ct 2</w:t>
      </w:r>
      <w:r w:rsidR="00F94FE9" w:rsidRPr="00400B0D">
        <w:t>:</w:t>
      </w:r>
      <w:r w:rsidR="005277EE" w:rsidRPr="00400B0D">
        <w:t xml:space="preserve"> </w:t>
      </w:r>
      <w:r w:rsidR="007F779D" w:rsidRPr="00400B0D">
        <w:t xml:space="preserve">Arlington County </w:t>
      </w:r>
      <w:r w:rsidR="005277EE" w:rsidRPr="00400B0D">
        <w:t>911 data (fire/ems/police)</w:t>
      </w:r>
      <w:bookmarkEnd w:id="7"/>
    </w:p>
    <w:p w14:paraId="1CB7CB82" w14:textId="140E4AC3" w:rsidR="005277EE" w:rsidRPr="00400B0D" w:rsidRDefault="005277EE" w:rsidP="005C1F3B">
      <w:pPr>
        <w:rPr>
          <w:rFonts w:ascii="Garamond" w:hAnsi="Garamond"/>
        </w:rPr>
      </w:pPr>
      <w:r w:rsidRPr="00400B0D">
        <w:rPr>
          <w:rFonts w:ascii="Garamond" w:hAnsi="Garamond"/>
          <w:b/>
        </w:rPr>
        <w:t xml:space="preserve">Sponsor: </w:t>
      </w:r>
      <w:r w:rsidRPr="00400B0D">
        <w:rPr>
          <w:rFonts w:ascii="Garamond" w:hAnsi="Garamond"/>
        </w:rPr>
        <w:t xml:space="preserve">Arlington County Captain Bruce Benson (Police) </w:t>
      </w:r>
      <w:r w:rsidR="00071CFF" w:rsidRPr="00400B0D">
        <w:rPr>
          <w:rFonts w:ascii="Garamond" w:hAnsi="Garamond"/>
        </w:rPr>
        <w:t>Battalion Chief Mike Gowen (Fire/EMS</w:t>
      </w:r>
      <w:r w:rsidRPr="00400B0D">
        <w:rPr>
          <w:rFonts w:ascii="Garamond" w:hAnsi="Garamond"/>
        </w:rPr>
        <w:t>)</w:t>
      </w:r>
    </w:p>
    <w:p w14:paraId="436E4A3F" w14:textId="1EAE62DB" w:rsidR="00CB5978" w:rsidRPr="00400B0D" w:rsidRDefault="00E8094A" w:rsidP="00746C13">
      <w:pPr>
        <w:rPr>
          <w:rFonts w:ascii="Garamond" w:hAnsi="Garamond"/>
        </w:rPr>
      </w:pPr>
      <w:r w:rsidRPr="00400B0D">
        <w:rPr>
          <w:rFonts w:ascii="Garamond" w:hAnsi="Garamond"/>
          <w:b/>
        </w:rPr>
        <w:t xml:space="preserve">Description: </w:t>
      </w:r>
      <w:r w:rsidR="007F779D" w:rsidRPr="00400B0D">
        <w:rPr>
          <w:rFonts w:ascii="Garamond" w:eastAsiaTheme="minorHAnsi" w:hAnsi="Garamond"/>
        </w:rPr>
        <w:t xml:space="preserve">We will </w:t>
      </w:r>
      <w:r w:rsidR="003A67EF" w:rsidRPr="00400B0D">
        <w:rPr>
          <w:rFonts w:ascii="Garamond" w:eastAsiaTheme="minorHAnsi" w:hAnsi="Garamond"/>
        </w:rPr>
        <w:t>repurpose</w:t>
      </w:r>
      <w:r w:rsidR="007F779D" w:rsidRPr="00400B0D">
        <w:rPr>
          <w:rFonts w:ascii="Garamond" w:eastAsiaTheme="minorHAnsi" w:hAnsi="Garamond"/>
        </w:rPr>
        <w:t xml:space="preserve"> the </w:t>
      </w:r>
      <w:r w:rsidR="00E04B3F" w:rsidRPr="00400B0D">
        <w:rPr>
          <w:rFonts w:ascii="Garamond" w:eastAsiaTheme="minorHAnsi" w:hAnsi="Garamond"/>
        </w:rPr>
        <w:t xml:space="preserve">911 </w:t>
      </w:r>
      <w:r w:rsidR="007F779D" w:rsidRPr="00400B0D">
        <w:rPr>
          <w:rFonts w:ascii="Garamond" w:eastAsiaTheme="minorHAnsi" w:hAnsi="Garamond"/>
        </w:rPr>
        <w:t>data</w:t>
      </w:r>
      <w:r w:rsidR="00E04B3F" w:rsidRPr="00400B0D">
        <w:rPr>
          <w:rFonts w:ascii="Garamond" w:eastAsiaTheme="minorHAnsi" w:hAnsi="Garamond"/>
        </w:rPr>
        <w:t>, identify interesting research questions</w:t>
      </w:r>
      <w:r w:rsidR="00CB5978" w:rsidRPr="00400B0D">
        <w:rPr>
          <w:rFonts w:ascii="Garamond" w:eastAsiaTheme="minorHAnsi" w:hAnsi="Garamond"/>
        </w:rPr>
        <w:t xml:space="preserve"> (raised by </w:t>
      </w:r>
      <w:r w:rsidR="0079376D" w:rsidRPr="00400B0D">
        <w:rPr>
          <w:rFonts w:ascii="Garamond" w:eastAsiaTheme="minorHAnsi" w:hAnsi="Garamond"/>
        </w:rPr>
        <w:t xml:space="preserve">AC </w:t>
      </w:r>
      <w:r w:rsidR="00CB5978" w:rsidRPr="00400B0D">
        <w:rPr>
          <w:rFonts w:ascii="Garamond" w:eastAsiaTheme="minorHAnsi" w:hAnsi="Garamond"/>
        </w:rPr>
        <w:t xml:space="preserve">fire and police departments, and </w:t>
      </w:r>
      <w:r w:rsidR="00944BBC" w:rsidRPr="00400B0D">
        <w:rPr>
          <w:rFonts w:ascii="Garamond" w:eastAsiaTheme="minorHAnsi" w:hAnsi="Garamond"/>
        </w:rPr>
        <w:t xml:space="preserve">found </w:t>
      </w:r>
      <w:r w:rsidR="00CB5978" w:rsidRPr="00400B0D">
        <w:rPr>
          <w:rFonts w:ascii="Garamond" w:eastAsiaTheme="minorHAnsi" w:hAnsi="Garamond"/>
        </w:rPr>
        <w:t>from literature reviews), and conduct exploratory data analysis and develop models to ad</w:t>
      </w:r>
      <w:r w:rsidR="007445B9" w:rsidRPr="00400B0D">
        <w:rPr>
          <w:rFonts w:ascii="Garamond" w:eastAsiaTheme="minorHAnsi" w:hAnsi="Garamond"/>
        </w:rPr>
        <w:t xml:space="preserve">dress those </w:t>
      </w:r>
      <w:r w:rsidR="00746C13" w:rsidRPr="00400B0D">
        <w:rPr>
          <w:rFonts w:ascii="Garamond" w:eastAsiaTheme="minorHAnsi" w:hAnsi="Garamond"/>
        </w:rPr>
        <w:t xml:space="preserve">questions. One of the primary questions that the police chief asked is </w:t>
      </w:r>
      <w:r w:rsidR="00746C13" w:rsidRPr="00400B0D">
        <w:rPr>
          <w:rFonts w:ascii="Garamond" w:hAnsi="Garamond"/>
        </w:rPr>
        <w:t>“how to predict</w:t>
      </w:r>
      <w:r w:rsidR="00CB5978" w:rsidRPr="00400B0D">
        <w:rPr>
          <w:rFonts w:ascii="Garamond" w:hAnsi="Garamond"/>
        </w:rPr>
        <w:t xml:space="preserve"> what neighborhoods will look like in 5-10 years?</w:t>
      </w:r>
      <w:r w:rsidR="00746C13" w:rsidRPr="00400B0D">
        <w:rPr>
          <w:rFonts w:ascii="Garamond" w:hAnsi="Garamond"/>
        </w:rPr>
        <w:t xml:space="preserve">” See SDAL wiki for work completed to date: </w:t>
      </w:r>
      <w:hyperlink r:id="rId10" w:history="1">
        <w:r w:rsidR="00746C13" w:rsidRPr="00400B0D">
          <w:rPr>
            <w:rStyle w:val="Hyperlink"/>
            <w:rFonts w:ascii="Garamond" w:hAnsi="Garamond"/>
          </w:rPr>
          <w:t>https://collaboration.vbi.vt.edu/display/FPSDSP/Our+Work+with+Arlington+County</w:t>
        </w:r>
      </w:hyperlink>
      <w:r w:rsidR="00746C13" w:rsidRPr="00400B0D">
        <w:rPr>
          <w:rFonts w:ascii="Garamond" w:hAnsi="Garamond"/>
        </w:rPr>
        <w:t xml:space="preserve"> </w:t>
      </w:r>
    </w:p>
    <w:p w14:paraId="30464CAB" w14:textId="447E11EE" w:rsidR="00670759" w:rsidRPr="00400B0D" w:rsidRDefault="0079376D" w:rsidP="00BC20E2">
      <w:pPr>
        <w:pStyle w:val="Heading3"/>
      </w:pPr>
      <w:bookmarkStart w:id="8" w:name="_Toc323155436"/>
      <w:r w:rsidRPr="00400B0D">
        <w:t>Project 3</w:t>
      </w:r>
      <w:r w:rsidR="00670759" w:rsidRPr="00400B0D">
        <w:t xml:space="preserve">: </w:t>
      </w:r>
      <w:r w:rsidR="006E6F91" w:rsidRPr="00400B0D">
        <w:t>Office of Emergency Management use of Alerts, Crowdsourcing, and Outreach – Who? What? Where? When? How? And when is too much?</w:t>
      </w:r>
      <w:bookmarkEnd w:id="8"/>
      <w:r w:rsidR="006E6F91" w:rsidRPr="00400B0D">
        <w:t xml:space="preserve"> </w:t>
      </w:r>
    </w:p>
    <w:p w14:paraId="13F804F4" w14:textId="77777777" w:rsidR="00670759" w:rsidRPr="00400B0D" w:rsidRDefault="00670759" w:rsidP="00670759">
      <w:pPr>
        <w:rPr>
          <w:rFonts w:ascii="Garamond" w:hAnsi="Garamond"/>
          <w:b/>
        </w:rPr>
      </w:pPr>
      <w:r w:rsidRPr="00400B0D">
        <w:rPr>
          <w:rFonts w:ascii="Garamond" w:hAnsi="Garamond"/>
          <w:b/>
        </w:rPr>
        <w:t xml:space="preserve">Sponsor: </w:t>
      </w:r>
      <w:r w:rsidRPr="00400B0D">
        <w:rPr>
          <w:rFonts w:ascii="Garamond" w:hAnsi="Garamond"/>
        </w:rPr>
        <w:t>Arlington County Office of Emergency Management (AC OEM) – Will Flagler (</w:t>
      </w:r>
      <w:hyperlink r:id="rId11" w:history="1">
        <w:r w:rsidRPr="00400B0D">
          <w:rPr>
            <w:rStyle w:val="Hyperlink"/>
            <w:rFonts w:ascii="Garamond" w:hAnsi="Garamond"/>
            <w:color w:val="auto"/>
          </w:rPr>
          <w:t>wflagler@vt.edu</w:t>
        </w:r>
      </w:hyperlink>
      <w:r w:rsidRPr="00400B0D">
        <w:rPr>
          <w:rFonts w:ascii="Garamond" w:hAnsi="Garamond"/>
        </w:rPr>
        <w:t>) and Lauren Stienstra (</w:t>
      </w:r>
      <w:hyperlink r:id="rId12" w:history="1">
        <w:r w:rsidRPr="00400B0D">
          <w:rPr>
            <w:rStyle w:val="Hyperlink"/>
            <w:rFonts w:ascii="Garamond" w:hAnsi="Garamond"/>
            <w:color w:val="auto"/>
          </w:rPr>
          <w:t>Lstienstra@arlingtonva.us</w:t>
        </w:r>
      </w:hyperlink>
      <w:r w:rsidRPr="00400B0D">
        <w:rPr>
          <w:rFonts w:ascii="Garamond" w:hAnsi="Garamond"/>
        </w:rPr>
        <w:t>)</w:t>
      </w:r>
    </w:p>
    <w:p w14:paraId="13EE83D8" w14:textId="77777777" w:rsidR="00670759" w:rsidRPr="00400B0D" w:rsidRDefault="00670759" w:rsidP="00670759">
      <w:pPr>
        <w:rPr>
          <w:rFonts w:ascii="Garamond" w:hAnsi="Garamond"/>
          <w:b/>
        </w:rPr>
      </w:pPr>
      <w:r w:rsidRPr="00400B0D">
        <w:rPr>
          <w:rFonts w:ascii="Garamond" w:hAnsi="Garamond"/>
          <w:b/>
        </w:rPr>
        <w:t>Description:</w:t>
      </w:r>
    </w:p>
    <w:p w14:paraId="3AAF9DFC" w14:textId="5270FC22" w:rsidR="00670759" w:rsidRPr="00400B0D" w:rsidRDefault="00071CFF" w:rsidP="008E3003">
      <w:pPr>
        <w:rPr>
          <w:rFonts w:ascii="Garamond" w:hAnsi="Garamond"/>
        </w:rPr>
      </w:pPr>
      <w:r w:rsidRPr="00400B0D">
        <w:rPr>
          <w:rFonts w:ascii="Garamond" w:hAnsi="Garamond"/>
        </w:rPr>
        <w:t>The Office of Emergency Management is</w:t>
      </w:r>
      <w:r w:rsidR="008E3003" w:rsidRPr="00400B0D">
        <w:rPr>
          <w:rFonts w:ascii="Garamond" w:hAnsi="Garamond"/>
        </w:rPr>
        <w:t xml:space="preserve"> interested in learning about optimal usage of Arlington Alerts, how and where to conduct outreach to prepare people for emergency events, and the crowdsourcing project to encourage people to take pictures of damage after an emergency event.  Lauren and Will are also visiting scholars with SDAL and are here most Friday mornings</w:t>
      </w:r>
      <w:r w:rsidRPr="00400B0D">
        <w:rPr>
          <w:rFonts w:ascii="Garamond" w:hAnsi="Garamond"/>
        </w:rPr>
        <w:t xml:space="preserve"> and will be an active part of the project</w:t>
      </w:r>
      <w:r w:rsidR="008E3003" w:rsidRPr="00400B0D">
        <w:rPr>
          <w:rFonts w:ascii="Garamond" w:hAnsi="Garamond"/>
        </w:rPr>
        <w:t>.</w:t>
      </w:r>
    </w:p>
    <w:p w14:paraId="07C6050B" w14:textId="2E2D963B" w:rsidR="006A43B4" w:rsidRPr="00400B0D" w:rsidRDefault="006A43B4" w:rsidP="00E05D2C">
      <w:pPr>
        <w:pStyle w:val="Heading3"/>
      </w:pPr>
      <w:bookmarkStart w:id="9" w:name="_Toc323155437"/>
      <w:r w:rsidRPr="00400B0D">
        <w:t xml:space="preserve">Project </w:t>
      </w:r>
      <w:r w:rsidR="00F248E4" w:rsidRPr="00400B0D">
        <w:t>4</w:t>
      </w:r>
      <w:r w:rsidRPr="00400B0D">
        <w:t>: Arlington County Data Discovery workshop proj</w:t>
      </w:r>
      <w:r w:rsidR="00E97D42" w:rsidRPr="00400B0D">
        <w:t>e</w:t>
      </w:r>
      <w:r w:rsidRPr="00400B0D">
        <w:t>cts</w:t>
      </w:r>
      <w:bookmarkEnd w:id="9"/>
    </w:p>
    <w:p w14:paraId="52BC2201" w14:textId="77777777" w:rsidR="006A43B4" w:rsidRPr="00400B0D" w:rsidRDefault="006A43B4" w:rsidP="006A43B4">
      <w:pPr>
        <w:rPr>
          <w:rFonts w:ascii="Garamond" w:hAnsi="Garamond"/>
        </w:rPr>
      </w:pPr>
      <w:r w:rsidRPr="00400B0D">
        <w:rPr>
          <w:rFonts w:ascii="Garamond" w:hAnsi="Garamond"/>
          <w:b/>
        </w:rPr>
        <w:t xml:space="preserve">Sponsor: </w:t>
      </w:r>
      <w:r w:rsidRPr="00400B0D">
        <w:rPr>
          <w:rFonts w:ascii="Garamond" w:hAnsi="Garamond"/>
        </w:rPr>
        <w:t>Arlington County CIO Jack Belcher and Deputy County Manager Jim Schwartz</w:t>
      </w:r>
    </w:p>
    <w:p w14:paraId="171F7D3C" w14:textId="62A72755" w:rsidR="006A43B4" w:rsidRPr="00400B0D" w:rsidRDefault="006A43B4" w:rsidP="006A43B4">
      <w:pPr>
        <w:rPr>
          <w:rFonts w:ascii="Garamond" w:hAnsi="Garamond"/>
        </w:rPr>
      </w:pPr>
      <w:r w:rsidRPr="00400B0D">
        <w:rPr>
          <w:rFonts w:ascii="Garamond" w:hAnsi="Garamond"/>
          <w:b/>
        </w:rPr>
        <w:t xml:space="preserve">Description:  </w:t>
      </w:r>
      <w:r w:rsidRPr="00400B0D">
        <w:rPr>
          <w:rFonts w:ascii="Garamond" w:hAnsi="Garamond"/>
        </w:rPr>
        <w:t>Arlington County’s XMT (Executive Management Team) will be participating in an SDAL-led Data Discovery Workshop on May 5 to identify cross-cutting questions and data sources that they are interested in answering.  The question will be prioritized and SDAL will collaborate with the offices to address their questions using their data and other sources of data.</w:t>
      </w:r>
      <w:r w:rsidR="00071CFF" w:rsidRPr="00400B0D">
        <w:rPr>
          <w:rFonts w:ascii="Garamond" w:hAnsi="Garamond"/>
        </w:rPr>
        <w:t xml:space="preserve"> Examples of potential areas to explore are residential segregation and diversity and social media analysis.</w:t>
      </w:r>
    </w:p>
    <w:p w14:paraId="5DF6C0E3" w14:textId="3C4752BC" w:rsidR="00071CFF" w:rsidRPr="00400B0D" w:rsidRDefault="00071CFF" w:rsidP="00071CFF">
      <w:pPr>
        <w:pStyle w:val="Heading3"/>
      </w:pPr>
      <w:bookmarkStart w:id="10" w:name="_Toc323155438"/>
      <w:r w:rsidRPr="00400B0D">
        <w:t>Project 5: State Longitudinal Data Systems (SLDS) – K-12 to Higher Education transitions (and maybe to workforce</w:t>
      </w:r>
      <w:bookmarkEnd w:id="10"/>
      <w:r w:rsidR="00400B0D">
        <w:t>)</w:t>
      </w:r>
      <w:bookmarkStart w:id="11" w:name="_GoBack"/>
      <w:bookmarkEnd w:id="11"/>
    </w:p>
    <w:p w14:paraId="5E52AB7D" w14:textId="77777777" w:rsidR="00071CFF" w:rsidRPr="00400B0D" w:rsidRDefault="00071CFF" w:rsidP="00071CFF">
      <w:pPr>
        <w:rPr>
          <w:rFonts w:ascii="Garamond" w:hAnsi="Garamond"/>
          <w:b/>
        </w:rPr>
      </w:pPr>
      <w:r w:rsidRPr="00400B0D">
        <w:rPr>
          <w:rFonts w:ascii="Garamond" w:hAnsi="Garamond"/>
          <w:b/>
        </w:rPr>
        <w:t xml:space="preserve">Sponsor: SDAL </w:t>
      </w:r>
    </w:p>
    <w:p w14:paraId="562D3ADF" w14:textId="77777777" w:rsidR="00071CFF" w:rsidRPr="00400B0D" w:rsidRDefault="00071CFF" w:rsidP="00071CFF">
      <w:pPr>
        <w:rPr>
          <w:rFonts w:ascii="Garamond" w:hAnsi="Garamond"/>
        </w:rPr>
      </w:pPr>
      <w:r w:rsidRPr="00400B0D">
        <w:rPr>
          <w:rFonts w:ascii="Garamond" w:hAnsi="Garamond"/>
          <w:b/>
        </w:rPr>
        <w:t xml:space="preserve">Description: </w:t>
      </w:r>
      <w:r w:rsidRPr="00400B0D">
        <w:rPr>
          <w:rFonts w:ascii="Garamond" w:hAnsi="Garamond"/>
        </w:rPr>
        <w:t>We will use Kentucky SLDS information to explore high school to higher education transitions, and potentially the transition to workforce. This project will involve the following steps:</w:t>
      </w:r>
    </w:p>
    <w:p w14:paraId="203866D0" w14:textId="77777777" w:rsidR="00071CFF" w:rsidRPr="00400B0D" w:rsidRDefault="00071CFF" w:rsidP="00071CFF">
      <w:pPr>
        <w:pStyle w:val="ListParagraph"/>
        <w:numPr>
          <w:ilvl w:val="0"/>
          <w:numId w:val="14"/>
        </w:numPr>
        <w:spacing w:after="0" w:line="240" w:lineRule="auto"/>
        <w:rPr>
          <w:rFonts w:ascii="Garamond" w:hAnsi="Garamond"/>
          <w:sz w:val="24"/>
          <w:szCs w:val="24"/>
        </w:rPr>
      </w:pPr>
      <w:r w:rsidRPr="00400B0D">
        <w:rPr>
          <w:rFonts w:ascii="Garamond" w:hAnsi="Garamond"/>
          <w:sz w:val="24"/>
          <w:szCs w:val="24"/>
          <w:u w:val="single"/>
        </w:rPr>
        <w:t>Developing the research question(s)</w:t>
      </w:r>
      <w:r w:rsidRPr="00400B0D">
        <w:rPr>
          <w:rFonts w:ascii="Garamond" w:hAnsi="Garamond"/>
          <w:sz w:val="24"/>
          <w:szCs w:val="24"/>
        </w:rPr>
        <w:t xml:space="preserve">: This will be done by reviewing the education literature and considering the variables available in the dataset. In addition, we will consult with Kate Akers from the Kentucky Department of Education to determine if there are research questions that are important to the state. </w:t>
      </w:r>
    </w:p>
    <w:p w14:paraId="2ECCFF52" w14:textId="77777777" w:rsidR="00071CFF" w:rsidRPr="00400B0D" w:rsidRDefault="00071CFF" w:rsidP="00071CFF">
      <w:pPr>
        <w:pStyle w:val="ListParagraph"/>
        <w:numPr>
          <w:ilvl w:val="0"/>
          <w:numId w:val="14"/>
        </w:numPr>
        <w:spacing w:after="0" w:line="240" w:lineRule="auto"/>
        <w:rPr>
          <w:rFonts w:ascii="Garamond" w:hAnsi="Garamond"/>
          <w:sz w:val="24"/>
          <w:szCs w:val="24"/>
        </w:rPr>
      </w:pPr>
      <w:r w:rsidRPr="00400B0D">
        <w:rPr>
          <w:rFonts w:ascii="Garamond" w:hAnsi="Garamond"/>
          <w:sz w:val="24"/>
          <w:szCs w:val="24"/>
          <w:u w:val="single"/>
        </w:rPr>
        <w:t>Profiling and Cleaning the data</w:t>
      </w:r>
      <w:r w:rsidRPr="00400B0D">
        <w:rPr>
          <w:rFonts w:ascii="Garamond" w:hAnsi="Garamond"/>
          <w:sz w:val="24"/>
          <w:szCs w:val="24"/>
        </w:rPr>
        <w:t>: We will first profile the variables that we plan to use in order to document the quality and nature of the data. Based on what we discover in the profiling process, we will then clean the data.</w:t>
      </w:r>
    </w:p>
    <w:p w14:paraId="096BCAC1" w14:textId="77777777" w:rsidR="00071CFF" w:rsidRPr="00400B0D" w:rsidRDefault="00071CFF" w:rsidP="00071CFF">
      <w:pPr>
        <w:pStyle w:val="ListParagraph"/>
        <w:numPr>
          <w:ilvl w:val="0"/>
          <w:numId w:val="14"/>
        </w:numPr>
        <w:spacing w:after="0" w:line="240" w:lineRule="auto"/>
        <w:rPr>
          <w:rFonts w:ascii="Garamond" w:hAnsi="Garamond"/>
          <w:sz w:val="24"/>
          <w:szCs w:val="24"/>
        </w:rPr>
      </w:pPr>
      <w:r w:rsidRPr="00400B0D">
        <w:rPr>
          <w:rFonts w:ascii="Garamond" w:hAnsi="Garamond"/>
          <w:sz w:val="24"/>
          <w:szCs w:val="24"/>
          <w:u w:val="single"/>
        </w:rPr>
        <w:t>Analyzing the data</w:t>
      </w:r>
      <w:r w:rsidRPr="00400B0D">
        <w:rPr>
          <w:rFonts w:ascii="Garamond" w:hAnsi="Garamond"/>
          <w:sz w:val="24"/>
          <w:szCs w:val="24"/>
        </w:rPr>
        <w:t>: We will conduct descriptive statistics, determine the best statistical model to use to answer our research question(s), test the assumptions of the model, and analyze the data accordingly.</w:t>
      </w:r>
    </w:p>
    <w:p w14:paraId="35B7BC6E" w14:textId="419CD187" w:rsidR="00F248E4" w:rsidRPr="00400B0D" w:rsidRDefault="00071CFF" w:rsidP="00071CFF">
      <w:pPr>
        <w:pStyle w:val="Heading2"/>
        <w:rPr>
          <w:rFonts w:ascii="Garamond" w:hAnsi="Garamond"/>
          <w:color w:val="auto"/>
          <w:sz w:val="24"/>
          <w:szCs w:val="24"/>
        </w:rPr>
      </w:pPr>
      <w:bookmarkStart w:id="12" w:name="_Toc323155439"/>
      <w:r w:rsidRPr="00400B0D">
        <w:rPr>
          <w:rFonts w:ascii="Garamond" w:hAnsi="Garamond"/>
          <w:color w:val="auto"/>
          <w:sz w:val="24"/>
          <w:szCs w:val="24"/>
        </w:rPr>
        <w:t>Federal Statistics</w:t>
      </w:r>
      <w:bookmarkEnd w:id="12"/>
    </w:p>
    <w:p w14:paraId="4E49C1DC" w14:textId="5755D776" w:rsidR="000F6FFE" w:rsidRPr="00400B0D" w:rsidRDefault="00071CFF" w:rsidP="000F6FFE">
      <w:pPr>
        <w:pStyle w:val="Heading3"/>
      </w:pPr>
      <w:bookmarkStart w:id="13" w:name="_Toc323155440"/>
      <w:r w:rsidRPr="00400B0D">
        <w:t>Project 6</w:t>
      </w:r>
      <w:r w:rsidR="000F6FFE" w:rsidRPr="00400B0D">
        <w:t xml:space="preserve">:  </w:t>
      </w:r>
      <w:r w:rsidRPr="00400B0D">
        <w:t>Exploring Disclosure Avoidance in Federal Surveys by Using Local Data</w:t>
      </w:r>
      <w:bookmarkEnd w:id="13"/>
    </w:p>
    <w:p w14:paraId="7E9EFC65" w14:textId="0647ED4E" w:rsidR="000F6FFE" w:rsidRPr="00400B0D" w:rsidRDefault="000F6FFE" w:rsidP="000F6FFE">
      <w:pPr>
        <w:rPr>
          <w:rFonts w:ascii="Garamond" w:hAnsi="Garamond"/>
          <w:b/>
        </w:rPr>
      </w:pPr>
      <w:r w:rsidRPr="00400B0D">
        <w:rPr>
          <w:rFonts w:ascii="Garamond" w:hAnsi="Garamond"/>
          <w:b/>
        </w:rPr>
        <w:t>Sponsor</w:t>
      </w:r>
      <w:r w:rsidR="00071CFF" w:rsidRPr="00400B0D">
        <w:rPr>
          <w:rFonts w:ascii="Garamond" w:hAnsi="Garamond"/>
          <w:b/>
        </w:rPr>
        <w:t>s</w:t>
      </w:r>
      <w:r w:rsidRPr="00400B0D">
        <w:rPr>
          <w:rFonts w:ascii="Garamond" w:hAnsi="Garamond"/>
          <w:b/>
        </w:rPr>
        <w:t>: Housing and Urban Development and Census Bureau</w:t>
      </w:r>
    </w:p>
    <w:p w14:paraId="6F704314" w14:textId="77777777" w:rsidR="000F6FFE" w:rsidRPr="00400B0D" w:rsidRDefault="000F6FFE" w:rsidP="000F6FFE">
      <w:pPr>
        <w:rPr>
          <w:rFonts w:ascii="Garamond" w:hAnsi="Garamond"/>
        </w:rPr>
      </w:pPr>
      <w:r w:rsidRPr="00400B0D">
        <w:rPr>
          <w:rFonts w:ascii="Garamond" w:hAnsi="Garamond"/>
          <w:b/>
        </w:rPr>
        <w:t xml:space="preserve">Description: </w:t>
      </w:r>
      <w:r w:rsidRPr="00400B0D">
        <w:rPr>
          <w:rFonts w:ascii="Garamond" w:hAnsi="Garamond"/>
        </w:rPr>
        <w:t>We will explore disclosure avoidance in the American Housing Survey (AHS), the process of protecting the address of housing units in the sample and the identity of household members. This project involves the following tasks:</w:t>
      </w:r>
    </w:p>
    <w:p w14:paraId="40CA4250" w14:textId="77777777" w:rsidR="000F6FFE" w:rsidRPr="00400B0D" w:rsidRDefault="000F6FFE" w:rsidP="000F6FFE">
      <w:pPr>
        <w:pStyle w:val="ListParagraph"/>
        <w:numPr>
          <w:ilvl w:val="0"/>
          <w:numId w:val="18"/>
        </w:numPr>
        <w:rPr>
          <w:rFonts w:ascii="Garamond" w:hAnsi="Garamond"/>
          <w:sz w:val="24"/>
          <w:szCs w:val="24"/>
          <w:u w:val="single"/>
        </w:rPr>
      </w:pPr>
      <w:r w:rsidRPr="00400B0D">
        <w:rPr>
          <w:rFonts w:ascii="Garamond" w:hAnsi="Garamond"/>
          <w:sz w:val="24"/>
          <w:szCs w:val="24"/>
          <w:u w:val="single"/>
        </w:rPr>
        <w:t>Data discovery:</w:t>
      </w:r>
      <w:r w:rsidRPr="00400B0D">
        <w:rPr>
          <w:rFonts w:ascii="Garamond" w:hAnsi="Garamond"/>
          <w:sz w:val="24"/>
          <w:szCs w:val="24"/>
        </w:rPr>
        <w:t xml:space="preserve"> Finding, cleaning, and linking external sources of data to the AHS.</w:t>
      </w:r>
    </w:p>
    <w:p w14:paraId="2A5ECE35" w14:textId="77777777" w:rsidR="000F6FFE" w:rsidRPr="00400B0D" w:rsidRDefault="000F6FFE" w:rsidP="000F6FFE">
      <w:pPr>
        <w:pStyle w:val="ListParagraph"/>
        <w:numPr>
          <w:ilvl w:val="0"/>
          <w:numId w:val="18"/>
        </w:numPr>
        <w:rPr>
          <w:rFonts w:ascii="Garamond" w:hAnsi="Garamond"/>
          <w:sz w:val="24"/>
          <w:szCs w:val="24"/>
        </w:rPr>
      </w:pPr>
      <w:r w:rsidRPr="00400B0D">
        <w:rPr>
          <w:rFonts w:ascii="Garamond" w:hAnsi="Garamond"/>
          <w:sz w:val="24"/>
          <w:szCs w:val="24"/>
          <w:u w:val="single"/>
        </w:rPr>
        <w:t>Measuring population uniqueness:</w:t>
      </w:r>
      <w:r w:rsidRPr="00400B0D">
        <w:rPr>
          <w:rFonts w:ascii="Garamond" w:hAnsi="Garamond"/>
          <w:sz w:val="24"/>
          <w:szCs w:val="24"/>
        </w:rPr>
        <w:t xml:space="preserve"> Using Arlington and Fairfax county tax records, what are the proportion of housing units that can be uniquely identified on a set of key variables within a population? Uniqueness is a necessary condition for identification</w:t>
      </w:r>
    </w:p>
    <w:p w14:paraId="12198440" w14:textId="77777777" w:rsidR="000F6FFE" w:rsidRPr="00400B0D" w:rsidRDefault="000F6FFE" w:rsidP="000F6FFE">
      <w:pPr>
        <w:pStyle w:val="ListParagraph"/>
        <w:numPr>
          <w:ilvl w:val="0"/>
          <w:numId w:val="18"/>
        </w:numPr>
        <w:rPr>
          <w:rFonts w:ascii="Garamond" w:hAnsi="Garamond"/>
          <w:sz w:val="24"/>
          <w:szCs w:val="24"/>
          <w:u w:val="single"/>
        </w:rPr>
      </w:pPr>
      <w:r w:rsidRPr="00400B0D">
        <w:rPr>
          <w:rFonts w:ascii="Garamond" w:hAnsi="Garamond"/>
          <w:sz w:val="24"/>
          <w:szCs w:val="24"/>
          <w:u w:val="single"/>
        </w:rPr>
        <w:t>Disclosure risk metrics:</w:t>
      </w:r>
      <w:r w:rsidRPr="00400B0D">
        <w:rPr>
          <w:rFonts w:ascii="Garamond" w:hAnsi="Garamond"/>
          <w:sz w:val="24"/>
          <w:szCs w:val="24"/>
        </w:rPr>
        <w:t xml:space="preserve"> Applying disclosure avoidance methods (e.g. topcoding, data swapping) and measuring the risk of disclosure using metrics from the literature.</w:t>
      </w:r>
    </w:p>
    <w:p w14:paraId="36AC4FE0" w14:textId="588788D0" w:rsidR="00071CFF" w:rsidRPr="00400B0D" w:rsidRDefault="00071CFF" w:rsidP="00071CFF">
      <w:pPr>
        <w:pStyle w:val="Heading3"/>
      </w:pPr>
      <w:bookmarkStart w:id="14" w:name="_Toc323155441"/>
      <w:r w:rsidRPr="00400B0D">
        <w:t>Project 7:  Measuring Innovations Using Novel Sources of Data (</w:t>
      </w:r>
      <w:r w:rsidRPr="00400B0D">
        <w:rPr>
          <w:i/>
        </w:rPr>
        <w:t>not survey data</w:t>
      </w:r>
      <w:r w:rsidRPr="00400B0D">
        <w:t>)</w:t>
      </w:r>
      <w:bookmarkEnd w:id="14"/>
    </w:p>
    <w:p w14:paraId="0B810438" w14:textId="48B1FE90" w:rsidR="00071CFF" w:rsidRPr="00400B0D" w:rsidRDefault="00071CFF" w:rsidP="00071CFF">
      <w:pPr>
        <w:rPr>
          <w:rFonts w:ascii="Garamond" w:hAnsi="Garamond"/>
          <w:b/>
        </w:rPr>
      </w:pPr>
      <w:r w:rsidRPr="00400B0D">
        <w:rPr>
          <w:rFonts w:ascii="Garamond" w:hAnsi="Garamond"/>
          <w:b/>
        </w:rPr>
        <w:t>Sponsor: National Science Foundation National Center for Science and Engineering Statistics</w:t>
      </w:r>
    </w:p>
    <w:p w14:paraId="35D4147D" w14:textId="4DBCD972" w:rsidR="00974580" w:rsidRPr="00400B0D" w:rsidRDefault="00071CFF" w:rsidP="00974580">
      <w:pPr>
        <w:rPr>
          <w:rFonts w:ascii="Garamond" w:hAnsi="Garamond"/>
          <w:color w:val="000000" w:themeColor="text1"/>
        </w:rPr>
      </w:pPr>
      <w:r w:rsidRPr="00400B0D">
        <w:rPr>
          <w:rFonts w:ascii="Garamond" w:hAnsi="Garamond"/>
          <w:b/>
        </w:rPr>
        <w:t xml:space="preserve">Description: </w:t>
      </w:r>
      <w:r w:rsidR="00974580" w:rsidRPr="00400B0D">
        <w:rPr>
          <w:rFonts w:ascii="Garamond" w:hAnsi="Garamond"/>
          <w:color w:val="000000" w:themeColor="text1"/>
        </w:rPr>
        <w:t>Despite the abundance of empirical findings and the unprecedented interest, the factors that create innovation and the mechanisms through which innovation creates growth are still not well understood. Our research will study the possibility of detecting innovative activities through the use of non-statistically designed data collection such as administrative data and social media, e.g.</w:t>
      </w:r>
      <w:r w:rsidR="00974580" w:rsidRPr="00400B0D">
        <w:rPr>
          <w:rFonts w:ascii="Garamond" w:eastAsiaTheme="minorHAnsi" w:hAnsi="Garamond"/>
        </w:rPr>
        <w:t xml:space="preserve"> </w:t>
      </w:r>
      <w:r w:rsidR="00974580" w:rsidRPr="00400B0D">
        <w:rPr>
          <w:rFonts w:ascii="Garamond" w:hAnsi="Garamond"/>
          <w:color w:val="000000" w:themeColor="text1"/>
        </w:rPr>
        <w:t>does the public trail of a company’s news releases, social media, blog discussions, press coverage and interviews, conference activities, collaborative activities, funding inquiries, and other business action provide insight into the company’s innovativeness?</w:t>
      </w:r>
      <w:r w:rsidR="00974580" w:rsidRPr="00400B0D">
        <w:rPr>
          <w:rFonts w:ascii="Garamond" w:eastAsiaTheme="minorHAnsi" w:hAnsi="Garamond"/>
        </w:rPr>
        <w:t xml:space="preserve"> </w:t>
      </w:r>
      <w:r w:rsidR="00974580" w:rsidRPr="00400B0D">
        <w:rPr>
          <w:rFonts w:ascii="Garamond" w:hAnsi="Garamond"/>
          <w:color w:val="000000" w:themeColor="text1"/>
        </w:rPr>
        <w:t xml:space="preserve">What activities and structures are most indicative of the beginning of business startup, the development of innovative capacity, and innovative performance? </w:t>
      </w:r>
    </w:p>
    <w:p w14:paraId="2C6773E9" w14:textId="17D68677" w:rsidR="00071CFF" w:rsidRPr="00400B0D" w:rsidRDefault="00071CFF" w:rsidP="00071CFF">
      <w:pPr>
        <w:pStyle w:val="Heading2"/>
        <w:rPr>
          <w:rFonts w:ascii="Garamond" w:hAnsi="Garamond"/>
          <w:color w:val="auto"/>
          <w:sz w:val="24"/>
          <w:szCs w:val="24"/>
        </w:rPr>
      </w:pPr>
      <w:bookmarkStart w:id="15" w:name="_Toc323155442"/>
      <w:r w:rsidRPr="00400B0D">
        <w:rPr>
          <w:rFonts w:ascii="Garamond" w:hAnsi="Garamond"/>
          <w:color w:val="auto"/>
          <w:sz w:val="24"/>
          <w:szCs w:val="24"/>
        </w:rPr>
        <w:t>Department of Defense</w:t>
      </w:r>
      <w:bookmarkEnd w:id="15"/>
    </w:p>
    <w:p w14:paraId="13E05CF5" w14:textId="14865BA9" w:rsidR="006F4151" w:rsidRPr="00400B0D" w:rsidRDefault="00E8094A" w:rsidP="00E05D2C">
      <w:pPr>
        <w:pStyle w:val="Heading3"/>
      </w:pPr>
      <w:bookmarkStart w:id="16" w:name="_Toc323155443"/>
      <w:r w:rsidRPr="00400B0D">
        <w:t xml:space="preserve">Project </w:t>
      </w:r>
      <w:r w:rsidR="00974580" w:rsidRPr="00400B0D">
        <w:t>8</w:t>
      </w:r>
      <w:r w:rsidR="006B49D2" w:rsidRPr="00400B0D">
        <w:t>: DOD Policies</w:t>
      </w:r>
      <w:bookmarkEnd w:id="16"/>
      <w:r w:rsidR="006B49D2" w:rsidRPr="00400B0D">
        <w:t xml:space="preserve"> </w:t>
      </w:r>
    </w:p>
    <w:p w14:paraId="215AEA56" w14:textId="77777777" w:rsidR="006F4151" w:rsidRPr="00400B0D" w:rsidRDefault="00E8094A" w:rsidP="005C1F3B">
      <w:pPr>
        <w:rPr>
          <w:rFonts w:ascii="Garamond" w:hAnsi="Garamond"/>
        </w:rPr>
      </w:pPr>
      <w:r w:rsidRPr="00400B0D">
        <w:rPr>
          <w:rFonts w:ascii="Garamond" w:hAnsi="Garamond"/>
          <w:b/>
        </w:rPr>
        <w:t>Sponsor:</w:t>
      </w:r>
      <w:r w:rsidR="006B49D2" w:rsidRPr="00400B0D">
        <w:rPr>
          <w:rFonts w:ascii="Garamond" w:hAnsi="Garamond"/>
          <w:b/>
        </w:rPr>
        <w:t xml:space="preserve"> </w:t>
      </w:r>
      <w:r w:rsidR="006B49D2" w:rsidRPr="00400B0D">
        <w:rPr>
          <w:rFonts w:ascii="Garamond" w:hAnsi="Garamond"/>
        </w:rPr>
        <w:t>US Army Research Institute</w:t>
      </w:r>
    </w:p>
    <w:p w14:paraId="2A285F7A" w14:textId="21F29CA1" w:rsidR="00E8094A" w:rsidRPr="00400B0D" w:rsidRDefault="00E8094A" w:rsidP="005C1F3B">
      <w:pPr>
        <w:rPr>
          <w:rFonts w:ascii="Garamond" w:hAnsi="Garamond"/>
        </w:rPr>
      </w:pPr>
      <w:r w:rsidRPr="00400B0D">
        <w:rPr>
          <w:rFonts w:ascii="Garamond" w:hAnsi="Garamond"/>
          <w:b/>
        </w:rPr>
        <w:t>Description:</w:t>
      </w:r>
      <w:r w:rsidR="00E05D2C" w:rsidRPr="00400B0D">
        <w:rPr>
          <w:rFonts w:ascii="Garamond" w:hAnsi="Garamond"/>
          <w:b/>
        </w:rPr>
        <w:t xml:space="preserve"> </w:t>
      </w:r>
      <w:r w:rsidR="00953424" w:rsidRPr="00400B0D">
        <w:rPr>
          <w:rFonts w:ascii="Garamond" w:hAnsi="Garamond"/>
        </w:rPr>
        <w:t xml:space="preserve">We will create a dataset of DOD policies (including timeframe and other relevant </w:t>
      </w:r>
      <w:r w:rsidR="009B7F63" w:rsidRPr="00400B0D">
        <w:rPr>
          <w:rFonts w:ascii="Garamond" w:hAnsi="Garamond"/>
        </w:rPr>
        <w:t xml:space="preserve">information), </w:t>
      </w:r>
      <w:r w:rsidR="00A80BC6" w:rsidRPr="00400B0D">
        <w:rPr>
          <w:rFonts w:ascii="Garamond" w:hAnsi="Garamond"/>
        </w:rPr>
        <w:t xml:space="preserve">which will be used to determine the impact of these policies on military attrition. </w:t>
      </w:r>
      <w:r w:rsidR="009B7F63" w:rsidRPr="00400B0D">
        <w:rPr>
          <w:rFonts w:ascii="Garamond" w:hAnsi="Garamond"/>
        </w:rPr>
        <w:t xml:space="preserve">Creating the dataset will be an iterative process that will involve consulting with military staff, reviewing DOD literature, and conducting online searches. </w:t>
      </w:r>
    </w:p>
    <w:p w14:paraId="5927D6E6" w14:textId="5B22FC6E" w:rsidR="006B49D2" w:rsidRPr="00400B0D" w:rsidRDefault="006B49D2" w:rsidP="00E05D2C">
      <w:pPr>
        <w:pStyle w:val="Heading3"/>
      </w:pPr>
      <w:bookmarkStart w:id="17" w:name="_Toc323155444"/>
      <w:r w:rsidRPr="00400B0D">
        <w:t xml:space="preserve">Project </w:t>
      </w:r>
      <w:r w:rsidR="00BC20E2" w:rsidRPr="00400B0D">
        <w:t>9</w:t>
      </w:r>
      <w:r w:rsidRPr="00400B0D">
        <w:t>: DOD Social Media</w:t>
      </w:r>
      <w:bookmarkEnd w:id="17"/>
      <w:r w:rsidRPr="00400B0D">
        <w:t xml:space="preserve"> </w:t>
      </w:r>
    </w:p>
    <w:p w14:paraId="686C1B15" w14:textId="77777777" w:rsidR="006B49D2" w:rsidRPr="00400B0D" w:rsidRDefault="006B49D2" w:rsidP="006B49D2">
      <w:pPr>
        <w:rPr>
          <w:rFonts w:ascii="Garamond" w:hAnsi="Garamond"/>
          <w:b/>
        </w:rPr>
      </w:pPr>
      <w:r w:rsidRPr="00400B0D">
        <w:rPr>
          <w:rFonts w:ascii="Garamond" w:hAnsi="Garamond"/>
          <w:b/>
        </w:rPr>
        <w:t>Sponsor: US Army Research Institute</w:t>
      </w:r>
    </w:p>
    <w:p w14:paraId="19BF6800" w14:textId="3581D5E7" w:rsidR="00F248E4" w:rsidRPr="00400B0D" w:rsidRDefault="00F248E4" w:rsidP="006B49D2">
      <w:pPr>
        <w:rPr>
          <w:rFonts w:ascii="Garamond" w:hAnsi="Garamond"/>
        </w:rPr>
      </w:pPr>
      <w:r w:rsidRPr="00400B0D">
        <w:rPr>
          <w:rFonts w:ascii="Garamond" w:hAnsi="Garamond"/>
          <w:b/>
        </w:rPr>
        <w:t xml:space="preserve">Description: </w:t>
      </w:r>
      <w:r w:rsidRPr="00400B0D">
        <w:rPr>
          <w:rFonts w:ascii="Garamond" w:hAnsi="Garamond"/>
        </w:rPr>
        <w:t xml:space="preserve">This project involves (i) searching the social media sites that the Army population is mainly using, (ii) scraping the web to collect the relevant content, (iii) conduct text mining and sentiment analysis. </w:t>
      </w:r>
    </w:p>
    <w:p w14:paraId="424DBB1E" w14:textId="69270A34" w:rsidR="006B49D2" w:rsidRPr="00400B0D" w:rsidRDefault="006B49D2" w:rsidP="006B49D2">
      <w:pPr>
        <w:rPr>
          <w:rFonts w:ascii="Garamond" w:hAnsi="Garamond"/>
        </w:rPr>
      </w:pPr>
    </w:p>
    <w:p w14:paraId="60A0BB6F" w14:textId="352ADDF9" w:rsidR="0047226B" w:rsidRPr="00400B0D" w:rsidRDefault="00670759" w:rsidP="00670759">
      <w:pPr>
        <w:pStyle w:val="Heading2"/>
        <w:rPr>
          <w:rFonts w:ascii="Garamond" w:hAnsi="Garamond"/>
          <w:color w:val="auto"/>
          <w:sz w:val="24"/>
          <w:szCs w:val="24"/>
        </w:rPr>
      </w:pPr>
      <w:bookmarkStart w:id="18" w:name="_Toc323155445"/>
      <w:r w:rsidRPr="00400B0D">
        <w:rPr>
          <w:rFonts w:ascii="Garamond" w:hAnsi="Garamond"/>
          <w:color w:val="auto"/>
          <w:sz w:val="24"/>
          <w:szCs w:val="24"/>
        </w:rPr>
        <w:t xml:space="preserve">III. </w:t>
      </w:r>
      <w:r w:rsidR="00BC06B4" w:rsidRPr="00400B0D">
        <w:rPr>
          <w:rFonts w:ascii="Garamond" w:hAnsi="Garamond"/>
          <w:color w:val="auto"/>
          <w:sz w:val="24"/>
          <w:szCs w:val="24"/>
        </w:rPr>
        <w:t>Events</w:t>
      </w:r>
      <w:bookmarkEnd w:id="18"/>
    </w:p>
    <w:p w14:paraId="5C333FFE" w14:textId="6A7B869C" w:rsidR="00BC06B4" w:rsidRPr="00400B0D" w:rsidRDefault="00BC06B4" w:rsidP="00BC06B4">
      <w:pPr>
        <w:pStyle w:val="ListParagraph"/>
        <w:numPr>
          <w:ilvl w:val="0"/>
          <w:numId w:val="15"/>
        </w:numPr>
        <w:rPr>
          <w:rFonts w:ascii="Garamond" w:hAnsi="Garamond"/>
          <w:b/>
          <w:sz w:val="24"/>
          <w:szCs w:val="24"/>
        </w:rPr>
      </w:pPr>
      <w:r w:rsidRPr="00400B0D">
        <w:rPr>
          <w:rFonts w:ascii="Garamond" w:hAnsi="Garamond"/>
          <w:b/>
          <w:sz w:val="24"/>
          <w:szCs w:val="24"/>
        </w:rPr>
        <w:t>Seminars</w:t>
      </w:r>
      <w:r w:rsidR="00CA27AA" w:rsidRPr="00400B0D">
        <w:rPr>
          <w:rFonts w:ascii="Garamond" w:hAnsi="Garamond"/>
          <w:b/>
          <w:sz w:val="24"/>
          <w:szCs w:val="24"/>
        </w:rPr>
        <w:t xml:space="preserve"> (Gizem coordinating)</w:t>
      </w:r>
    </w:p>
    <w:p w14:paraId="0C4AC37E" w14:textId="20ED254F" w:rsidR="00974580" w:rsidRPr="00400B0D" w:rsidRDefault="004F2251" w:rsidP="00974580">
      <w:pPr>
        <w:ind w:left="720"/>
        <w:rPr>
          <w:rFonts w:ascii="Garamond" w:hAnsi="Garamond"/>
        </w:rPr>
      </w:pPr>
      <w:r w:rsidRPr="00400B0D">
        <w:rPr>
          <w:rFonts w:ascii="Garamond" w:hAnsi="Garamond"/>
        </w:rPr>
        <w:t xml:space="preserve">May 27: </w:t>
      </w:r>
      <w:r w:rsidR="00974580" w:rsidRPr="00400B0D">
        <w:rPr>
          <w:rFonts w:ascii="Garamond" w:hAnsi="Garamond"/>
        </w:rPr>
        <w:t xml:space="preserve">Dr. Dipak K. Dey - Board of Trustees &amp; Distinguished Professor &amp; Associate Dean, University of Connecticut, Storrs, “ Investigating Nested Geographic Structure in Consumer Purchases: A Bayesian Dynamic Multi-scale Spatiotemporal Modeling Approach ” </w:t>
      </w:r>
    </w:p>
    <w:p w14:paraId="07339FA0" w14:textId="77777777" w:rsidR="00BC20E2" w:rsidRPr="00400B0D" w:rsidRDefault="00BC20E2" w:rsidP="00BC20E2">
      <w:pPr>
        <w:ind w:left="720"/>
        <w:rPr>
          <w:rFonts w:ascii="Garamond" w:hAnsi="Garamond"/>
        </w:rPr>
      </w:pPr>
    </w:p>
    <w:p w14:paraId="650279A2" w14:textId="4BC53000" w:rsidR="00070F68" w:rsidRPr="00400B0D" w:rsidRDefault="00237D11" w:rsidP="00BC20E2">
      <w:pPr>
        <w:ind w:left="720"/>
        <w:rPr>
          <w:rFonts w:ascii="Garamond" w:hAnsi="Garamond"/>
        </w:rPr>
      </w:pPr>
      <w:r w:rsidRPr="00400B0D">
        <w:rPr>
          <w:rFonts w:ascii="Garamond" w:hAnsi="Garamond"/>
        </w:rPr>
        <w:t xml:space="preserve">June 7th : </w:t>
      </w:r>
      <w:r w:rsidR="00070F68" w:rsidRPr="00400B0D">
        <w:rPr>
          <w:rFonts w:ascii="Garamond" w:hAnsi="Garamond"/>
        </w:rPr>
        <w:t>George Percivall, Chief Engineer and Chief Technology Officer of the Open GeoSpatial Consortium (OGC), “Urban Information, Organization, and Framework”</w:t>
      </w:r>
      <w:r w:rsidR="00974580" w:rsidRPr="00400B0D">
        <w:rPr>
          <w:rFonts w:ascii="Garamond" w:hAnsi="Garamond"/>
        </w:rPr>
        <w:t xml:space="preserve"> - </w:t>
      </w:r>
      <w:r w:rsidR="00070F68" w:rsidRPr="00400B0D">
        <w:rPr>
          <w:rFonts w:ascii="Garamond" w:hAnsi="Garamond"/>
        </w:rPr>
        <w:t>Creating standards for the internet of things in cities</w:t>
      </w:r>
      <w:r w:rsidR="00BC20E2" w:rsidRPr="00400B0D">
        <w:rPr>
          <w:rFonts w:ascii="Garamond" w:hAnsi="Garamond"/>
        </w:rPr>
        <w:t>.</w:t>
      </w:r>
    </w:p>
    <w:p w14:paraId="627F6150" w14:textId="77777777" w:rsidR="00BC20E2" w:rsidRPr="00400B0D" w:rsidRDefault="00BC20E2" w:rsidP="00BC20E2">
      <w:pPr>
        <w:ind w:left="720"/>
        <w:rPr>
          <w:rFonts w:ascii="Garamond" w:hAnsi="Garamond"/>
        </w:rPr>
      </w:pPr>
    </w:p>
    <w:p w14:paraId="793B07C6" w14:textId="77777777" w:rsidR="00BC20E2" w:rsidRPr="00400B0D" w:rsidRDefault="00BC20E2" w:rsidP="00BC20E2">
      <w:pPr>
        <w:pStyle w:val="ListParagraph"/>
        <w:numPr>
          <w:ilvl w:val="0"/>
          <w:numId w:val="15"/>
        </w:numPr>
        <w:spacing w:after="0" w:line="240" w:lineRule="auto"/>
        <w:rPr>
          <w:rFonts w:ascii="Garamond" w:hAnsi="Garamond"/>
          <w:b/>
          <w:sz w:val="24"/>
          <w:szCs w:val="24"/>
        </w:rPr>
      </w:pPr>
      <w:r w:rsidRPr="00400B0D">
        <w:rPr>
          <w:rFonts w:ascii="Garamond" w:hAnsi="Garamond"/>
          <w:b/>
          <w:sz w:val="24"/>
          <w:szCs w:val="24"/>
        </w:rPr>
        <w:t>Data Science Meet-ups (Gizem coordinating)</w:t>
      </w:r>
    </w:p>
    <w:p w14:paraId="1536FAAA" w14:textId="77777777" w:rsidR="00BC20E2" w:rsidRPr="00400B0D" w:rsidRDefault="00BC20E2" w:rsidP="00BC20E2">
      <w:pPr>
        <w:ind w:left="720"/>
        <w:rPr>
          <w:rFonts w:ascii="Garamond" w:hAnsi="Garamond"/>
        </w:rPr>
      </w:pPr>
    </w:p>
    <w:p w14:paraId="1FF000BE" w14:textId="7968D450" w:rsidR="009911EB" w:rsidRPr="00400B0D" w:rsidRDefault="009911EB" w:rsidP="00BC06B4">
      <w:pPr>
        <w:pStyle w:val="ListParagraph"/>
        <w:numPr>
          <w:ilvl w:val="0"/>
          <w:numId w:val="15"/>
        </w:numPr>
        <w:rPr>
          <w:rFonts w:ascii="Garamond" w:hAnsi="Garamond"/>
          <w:b/>
          <w:sz w:val="24"/>
          <w:szCs w:val="24"/>
        </w:rPr>
      </w:pPr>
      <w:r w:rsidRPr="00400B0D">
        <w:rPr>
          <w:rFonts w:ascii="Garamond" w:hAnsi="Garamond"/>
          <w:b/>
          <w:sz w:val="24"/>
          <w:szCs w:val="24"/>
        </w:rPr>
        <w:t>Excursions to Washington DC: (Stephanie coordinating)</w:t>
      </w:r>
    </w:p>
    <w:p w14:paraId="55592A1A" w14:textId="578F7857" w:rsidR="009911EB" w:rsidRPr="00400B0D" w:rsidRDefault="009911EB" w:rsidP="00BC06B4">
      <w:pPr>
        <w:pStyle w:val="ListParagraph"/>
        <w:numPr>
          <w:ilvl w:val="1"/>
          <w:numId w:val="15"/>
        </w:numPr>
        <w:spacing w:after="0" w:line="240" w:lineRule="auto"/>
        <w:rPr>
          <w:rFonts w:ascii="Garamond" w:hAnsi="Garamond"/>
          <w:sz w:val="24"/>
          <w:szCs w:val="24"/>
        </w:rPr>
      </w:pPr>
      <w:r w:rsidRPr="00400B0D">
        <w:rPr>
          <w:rFonts w:ascii="Garamond" w:hAnsi="Garamond"/>
          <w:sz w:val="24"/>
          <w:szCs w:val="24"/>
        </w:rPr>
        <w:t xml:space="preserve">1 or 2 hearings on Capital Hill </w:t>
      </w:r>
    </w:p>
    <w:p w14:paraId="58B1004F" w14:textId="77777777" w:rsidR="009911EB" w:rsidRPr="00400B0D" w:rsidRDefault="009911EB" w:rsidP="00BC06B4">
      <w:pPr>
        <w:pStyle w:val="ListParagraph"/>
        <w:numPr>
          <w:ilvl w:val="1"/>
          <w:numId w:val="15"/>
        </w:numPr>
        <w:spacing w:after="0" w:line="240" w:lineRule="auto"/>
        <w:rPr>
          <w:rFonts w:ascii="Garamond" w:hAnsi="Garamond"/>
          <w:sz w:val="24"/>
          <w:szCs w:val="24"/>
        </w:rPr>
      </w:pPr>
      <w:r w:rsidRPr="00400B0D">
        <w:rPr>
          <w:rFonts w:ascii="Garamond" w:hAnsi="Garamond"/>
          <w:sz w:val="24"/>
          <w:szCs w:val="24"/>
        </w:rPr>
        <w:t>AAAS seminars or briefings (usually offered in late afternoon)</w:t>
      </w:r>
    </w:p>
    <w:p w14:paraId="1965C0E0" w14:textId="77777777" w:rsidR="009911EB" w:rsidRPr="00400B0D" w:rsidRDefault="009911EB" w:rsidP="00BC06B4">
      <w:pPr>
        <w:pStyle w:val="ListParagraph"/>
        <w:numPr>
          <w:ilvl w:val="1"/>
          <w:numId w:val="15"/>
        </w:numPr>
        <w:spacing w:after="0" w:line="240" w:lineRule="auto"/>
        <w:rPr>
          <w:rFonts w:ascii="Garamond" w:hAnsi="Garamond"/>
          <w:sz w:val="24"/>
          <w:szCs w:val="24"/>
        </w:rPr>
      </w:pPr>
      <w:r w:rsidRPr="00400B0D">
        <w:rPr>
          <w:rFonts w:ascii="Garamond" w:hAnsi="Garamond"/>
          <w:sz w:val="24"/>
          <w:szCs w:val="24"/>
        </w:rPr>
        <w:t>NAS special topics (optional - usually 1 or 2 offered in the evening)</w:t>
      </w:r>
    </w:p>
    <w:p w14:paraId="6FA5139C" w14:textId="36087DB1" w:rsidR="009911EB" w:rsidRPr="00400B0D" w:rsidRDefault="009911EB" w:rsidP="00BC06B4">
      <w:pPr>
        <w:pStyle w:val="ListParagraph"/>
        <w:numPr>
          <w:ilvl w:val="1"/>
          <w:numId w:val="15"/>
        </w:numPr>
        <w:spacing w:after="0" w:line="240" w:lineRule="auto"/>
        <w:rPr>
          <w:rFonts w:ascii="Garamond" w:hAnsi="Garamond"/>
          <w:sz w:val="24"/>
          <w:szCs w:val="24"/>
        </w:rPr>
      </w:pPr>
      <w:r w:rsidRPr="00400B0D">
        <w:rPr>
          <w:rFonts w:ascii="Garamond" w:hAnsi="Garamond"/>
          <w:sz w:val="24"/>
          <w:szCs w:val="24"/>
        </w:rPr>
        <w:t xml:space="preserve">For fun:  Shakespeare theater: 1984 Annual Dinner and Mock Trial on June 20, 2016, 7:30. Supreme Court Justices </w:t>
      </w:r>
      <w:r w:rsidRPr="00400B0D">
        <w:rPr>
          <w:rFonts w:ascii="Garamond" w:hAnsi="Garamond"/>
          <w:b/>
          <w:bCs/>
          <w:sz w:val="24"/>
          <w:szCs w:val="24"/>
        </w:rPr>
        <w:t>Featuring:</w:t>
      </w:r>
      <w:r w:rsidRPr="00400B0D">
        <w:rPr>
          <w:rFonts w:ascii="Garamond" w:hAnsi="Garamond"/>
          <w:sz w:val="24"/>
          <w:szCs w:val="24"/>
        </w:rPr>
        <w:t xml:space="preserve"> Justice Ruth Bader Ginsburg, Supreme Court of the United States, </w:t>
      </w:r>
      <w:r w:rsidRPr="00400B0D">
        <w:rPr>
          <w:rFonts w:ascii="Garamond" w:hAnsi="Garamond"/>
          <w:i/>
          <w:iCs/>
          <w:sz w:val="24"/>
          <w:szCs w:val="24"/>
        </w:rPr>
        <w:t>presiding</w:t>
      </w:r>
      <w:r w:rsidRPr="00400B0D">
        <w:rPr>
          <w:rFonts w:ascii="Garamond" w:hAnsi="Garamond"/>
          <w:sz w:val="24"/>
          <w:szCs w:val="24"/>
        </w:rPr>
        <w:t xml:space="preserve"> Justice Stephen G. Breyer, Supreme Court of the United States Judge Patricia A. Millett, United States Court of Appeals for the D.C. Circuit Marshal Pamela Talkin, Supreme Court of the United States) </w:t>
      </w:r>
    </w:p>
    <w:p w14:paraId="66CF4617" w14:textId="77777777" w:rsidR="00BC20E2" w:rsidRPr="00400B0D" w:rsidRDefault="00BC20E2" w:rsidP="00BC20E2">
      <w:pPr>
        <w:pStyle w:val="ListParagraph"/>
        <w:spacing w:after="0" w:line="240" w:lineRule="auto"/>
        <w:ind w:left="1440"/>
        <w:rPr>
          <w:rFonts w:ascii="Garamond" w:hAnsi="Garamond"/>
          <w:sz w:val="24"/>
          <w:szCs w:val="24"/>
        </w:rPr>
      </w:pPr>
    </w:p>
    <w:p w14:paraId="2567126C" w14:textId="77777777" w:rsidR="00A54A01" w:rsidRPr="00400B0D" w:rsidRDefault="00A54A01" w:rsidP="006A43B4">
      <w:pPr>
        <w:pStyle w:val="Heading2"/>
        <w:rPr>
          <w:rFonts w:ascii="Garamond" w:hAnsi="Garamond"/>
          <w:color w:val="auto"/>
          <w:sz w:val="24"/>
          <w:szCs w:val="24"/>
        </w:rPr>
      </w:pPr>
      <w:bookmarkStart w:id="19" w:name="_Toc323155446"/>
      <w:r w:rsidRPr="00400B0D">
        <w:rPr>
          <w:rFonts w:ascii="Garamond" w:hAnsi="Garamond"/>
          <w:color w:val="auto"/>
          <w:sz w:val="24"/>
          <w:szCs w:val="24"/>
        </w:rPr>
        <w:t>IV. Travel, Computer set up, desk assignment, IDs, etc,</w:t>
      </w:r>
      <w:bookmarkEnd w:id="19"/>
      <w:r w:rsidRPr="00400B0D">
        <w:rPr>
          <w:rFonts w:ascii="Garamond" w:hAnsi="Garamond"/>
          <w:color w:val="auto"/>
          <w:sz w:val="24"/>
          <w:szCs w:val="24"/>
        </w:rPr>
        <w:t xml:space="preserve"> </w:t>
      </w:r>
    </w:p>
    <w:p w14:paraId="7E3A6CB5" w14:textId="77777777" w:rsidR="00070F68" w:rsidRPr="00400B0D" w:rsidRDefault="00070F68" w:rsidP="005C1F3B">
      <w:pPr>
        <w:rPr>
          <w:rFonts w:ascii="Garamond" w:hAnsi="Garamond"/>
        </w:rPr>
      </w:pPr>
    </w:p>
    <w:p w14:paraId="226953CB" w14:textId="77777777" w:rsidR="00A54A01" w:rsidRPr="00400B0D" w:rsidRDefault="00A54A01" w:rsidP="00A54A01">
      <w:pPr>
        <w:pStyle w:val="ListParagraph"/>
        <w:numPr>
          <w:ilvl w:val="0"/>
          <w:numId w:val="13"/>
        </w:numPr>
        <w:rPr>
          <w:rFonts w:ascii="Garamond" w:hAnsi="Garamond"/>
          <w:sz w:val="24"/>
          <w:szCs w:val="24"/>
        </w:rPr>
      </w:pPr>
      <w:r w:rsidRPr="00400B0D">
        <w:rPr>
          <w:rFonts w:ascii="Garamond" w:hAnsi="Garamond"/>
          <w:sz w:val="24"/>
          <w:szCs w:val="24"/>
        </w:rPr>
        <w:t>Arrange for IDs, etc. – Kim</w:t>
      </w:r>
    </w:p>
    <w:p w14:paraId="3DC045EC" w14:textId="77777777" w:rsidR="00A54A01" w:rsidRPr="00400B0D" w:rsidRDefault="00A54A01" w:rsidP="00A54A01">
      <w:pPr>
        <w:pStyle w:val="ListParagraph"/>
        <w:numPr>
          <w:ilvl w:val="0"/>
          <w:numId w:val="13"/>
        </w:numPr>
        <w:rPr>
          <w:rFonts w:ascii="Garamond" w:hAnsi="Garamond"/>
          <w:sz w:val="24"/>
          <w:szCs w:val="24"/>
        </w:rPr>
      </w:pPr>
      <w:r w:rsidRPr="00400B0D">
        <w:rPr>
          <w:rFonts w:ascii="Garamond" w:hAnsi="Garamond"/>
          <w:sz w:val="24"/>
          <w:szCs w:val="24"/>
        </w:rPr>
        <w:t>Assign desks – Kim (completed)</w:t>
      </w:r>
    </w:p>
    <w:p w14:paraId="14474AE6" w14:textId="77777777" w:rsidR="00A54A01" w:rsidRPr="00400B0D" w:rsidRDefault="00A54A01" w:rsidP="00A54A01">
      <w:pPr>
        <w:pStyle w:val="ListParagraph"/>
        <w:numPr>
          <w:ilvl w:val="0"/>
          <w:numId w:val="13"/>
        </w:numPr>
        <w:rPr>
          <w:rFonts w:ascii="Garamond" w:hAnsi="Garamond"/>
          <w:sz w:val="24"/>
          <w:szCs w:val="24"/>
        </w:rPr>
      </w:pPr>
      <w:r w:rsidRPr="00400B0D">
        <w:rPr>
          <w:rFonts w:ascii="Garamond" w:hAnsi="Garamond"/>
          <w:sz w:val="24"/>
          <w:szCs w:val="24"/>
        </w:rPr>
        <w:t>Setting up computers – Jurgens, Tracie, Kim, Aaron</w:t>
      </w:r>
    </w:p>
    <w:p w14:paraId="0E111D12" w14:textId="77777777" w:rsidR="00A54A01" w:rsidRPr="00400B0D" w:rsidRDefault="00A54A01" w:rsidP="00A54A01">
      <w:pPr>
        <w:pStyle w:val="ListParagraph"/>
        <w:numPr>
          <w:ilvl w:val="0"/>
          <w:numId w:val="13"/>
        </w:numPr>
        <w:rPr>
          <w:rFonts w:ascii="Garamond" w:hAnsi="Garamond"/>
          <w:sz w:val="24"/>
          <w:szCs w:val="24"/>
        </w:rPr>
      </w:pPr>
      <w:r w:rsidRPr="00400B0D">
        <w:rPr>
          <w:rFonts w:ascii="Garamond" w:hAnsi="Garamond"/>
          <w:sz w:val="24"/>
          <w:szCs w:val="24"/>
        </w:rPr>
        <w:t>Work with BI helpdesk to make sure students have access to networks, etc. – Tracie (in progress)</w:t>
      </w:r>
    </w:p>
    <w:p w14:paraId="29DACABE" w14:textId="77777777" w:rsidR="00BC20E2" w:rsidRPr="00400B0D" w:rsidRDefault="00A54A01" w:rsidP="005C1F3B">
      <w:pPr>
        <w:pStyle w:val="ListParagraph"/>
        <w:numPr>
          <w:ilvl w:val="0"/>
          <w:numId w:val="13"/>
        </w:numPr>
        <w:rPr>
          <w:rFonts w:ascii="Garamond" w:hAnsi="Garamond"/>
          <w:sz w:val="24"/>
          <w:szCs w:val="24"/>
        </w:rPr>
      </w:pPr>
      <w:r w:rsidRPr="00400B0D">
        <w:rPr>
          <w:rFonts w:ascii="Garamond" w:hAnsi="Garamond"/>
          <w:sz w:val="24"/>
          <w:szCs w:val="24"/>
        </w:rPr>
        <w:t>Travel to/from home to NCR in May and July – Erin Poff (in progress)</w:t>
      </w:r>
    </w:p>
    <w:p w14:paraId="4E13C826" w14:textId="45C4992B" w:rsidR="00A54A01" w:rsidRPr="00400B0D" w:rsidRDefault="00BC20E2" w:rsidP="005C1F3B">
      <w:pPr>
        <w:pStyle w:val="ListParagraph"/>
        <w:numPr>
          <w:ilvl w:val="0"/>
          <w:numId w:val="13"/>
        </w:numPr>
        <w:rPr>
          <w:rFonts w:ascii="Garamond" w:hAnsi="Garamond"/>
          <w:sz w:val="24"/>
          <w:szCs w:val="24"/>
        </w:rPr>
      </w:pPr>
      <w:r w:rsidRPr="00400B0D">
        <w:rPr>
          <w:rFonts w:ascii="Garamond" w:hAnsi="Garamond"/>
          <w:sz w:val="24"/>
          <w:szCs w:val="24"/>
        </w:rPr>
        <w:t>Checklist of other To D</w:t>
      </w:r>
      <w:r w:rsidR="00A54A01" w:rsidRPr="00400B0D">
        <w:rPr>
          <w:rFonts w:ascii="Garamond" w:hAnsi="Garamond"/>
          <w:sz w:val="24"/>
          <w:szCs w:val="24"/>
        </w:rPr>
        <w:t xml:space="preserve">os – Kim </w:t>
      </w:r>
    </w:p>
    <w:p w14:paraId="11A55A81" w14:textId="77777777" w:rsidR="0047226B" w:rsidRPr="00400B0D" w:rsidRDefault="0047226B" w:rsidP="005C1F3B">
      <w:pPr>
        <w:rPr>
          <w:rFonts w:ascii="Garamond" w:hAnsi="Garamond"/>
        </w:rPr>
      </w:pPr>
    </w:p>
    <w:sectPr w:rsidR="0047226B" w:rsidRPr="00400B0D" w:rsidSect="00F248E4">
      <w:footerReference w:type="even" r:id="rId13"/>
      <w:footerReference w:type="default" r:id="rId14"/>
      <w:pgSz w:w="12240" w:h="15840"/>
      <w:pgMar w:top="1350" w:right="1800" w:bottom="117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784EB" w14:textId="77777777" w:rsidR="00BC20E2" w:rsidRDefault="00BC20E2" w:rsidP="006E6F91">
      <w:r>
        <w:separator/>
      </w:r>
    </w:p>
  </w:endnote>
  <w:endnote w:type="continuationSeparator" w:id="0">
    <w:p w14:paraId="18ABE5CD" w14:textId="77777777" w:rsidR="00BC20E2" w:rsidRDefault="00BC20E2" w:rsidP="006E6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1826AD" w14:textId="77777777" w:rsidR="00BC20E2" w:rsidRDefault="00BC20E2" w:rsidP="003331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90B760" w14:textId="77777777" w:rsidR="00BC20E2" w:rsidRDefault="00BC20E2" w:rsidP="00A54A0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CE7E42" w14:textId="77777777" w:rsidR="00BC20E2" w:rsidRDefault="00BC20E2" w:rsidP="003331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00B0D">
      <w:rPr>
        <w:rStyle w:val="PageNumber"/>
        <w:noProof/>
      </w:rPr>
      <w:t>1</w:t>
    </w:r>
    <w:r>
      <w:rPr>
        <w:rStyle w:val="PageNumber"/>
      </w:rPr>
      <w:fldChar w:fldCharType="end"/>
    </w:r>
  </w:p>
  <w:p w14:paraId="68CE64A5" w14:textId="77777777" w:rsidR="00BC20E2" w:rsidRDefault="00BC20E2" w:rsidP="00A54A0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8DB7F2" w14:textId="77777777" w:rsidR="00BC20E2" w:rsidRDefault="00BC20E2" w:rsidP="006E6F91">
      <w:r>
        <w:separator/>
      </w:r>
    </w:p>
  </w:footnote>
  <w:footnote w:type="continuationSeparator" w:id="0">
    <w:p w14:paraId="1FC9D9AF" w14:textId="77777777" w:rsidR="00BC20E2" w:rsidRDefault="00BC20E2" w:rsidP="006E6F9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28D80EC6"/>
    <w:multiLevelType w:val="hybridMultilevel"/>
    <w:tmpl w:val="ECECB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9769C7"/>
    <w:multiLevelType w:val="hybridMultilevel"/>
    <w:tmpl w:val="77EE7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B03D48"/>
    <w:multiLevelType w:val="hybridMultilevel"/>
    <w:tmpl w:val="5E8C8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1733A3"/>
    <w:multiLevelType w:val="hybridMultilevel"/>
    <w:tmpl w:val="6D607B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F77152"/>
    <w:multiLevelType w:val="hybridMultilevel"/>
    <w:tmpl w:val="C12E8906"/>
    <w:lvl w:ilvl="0" w:tplc="E556B372">
      <w:start w:val="1"/>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430F5A"/>
    <w:multiLevelType w:val="hybridMultilevel"/>
    <w:tmpl w:val="47C6F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3C3B82"/>
    <w:multiLevelType w:val="hybridMultilevel"/>
    <w:tmpl w:val="56927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624935"/>
    <w:multiLevelType w:val="hybridMultilevel"/>
    <w:tmpl w:val="5B60D8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F4F7D9D"/>
    <w:multiLevelType w:val="hybridMultilevel"/>
    <w:tmpl w:val="39DAE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913363"/>
    <w:multiLevelType w:val="hybridMultilevel"/>
    <w:tmpl w:val="4276FC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8B80378"/>
    <w:multiLevelType w:val="hybridMultilevel"/>
    <w:tmpl w:val="672C7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FF52C3F"/>
    <w:multiLevelType w:val="hybridMultilevel"/>
    <w:tmpl w:val="5AA29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8D062F3"/>
    <w:multiLevelType w:val="hybridMultilevel"/>
    <w:tmpl w:val="A2BE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13719E"/>
    <w:multiLevelType w:val="hybridMultilevel"/>
    <w:tmpl w:val="49F0EFB2"/>
    <w:lvl w:ilvl="0" w:tplc="1F8CA94C">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E7019E9"/>
    <w:multiLevelType w:val="hybridMultilevel"/>
    <w:tmpl w:val="8EB8B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4"/>
  </w:num>
  <w:num w:numId="4">
    <w:abstractNumId w:val="14"/>
  </w:num>
  <w:num w:numId="5">
    <w:abstractNumId w:val="15"/>
  </w:num>
  <w:num w:numId="6">
    <w:abstractNumId w:val="5"/>
  </w:num>
  <w:num w:numId="7">
    <w:abstractNumId w:val="10"/>
  </w:num>
  <w:num w:numId="8">
    <w:abstractNumId w:val="6"/>
  </w:num>
  <w:num w:numId="9">
    <w:abstractNumId w:val="13"/>
  </w:num>
  <w:num w:numId="10">
    <w:abstractNumId w:val="9"/>
  </w:num>
  <w:num w:numId="11">
    <w:abstractNumId w:val="1"/>
  </w:num>
  <w:num w:numId="12">
    <w:abstractNumId w:val="2"/>
  </w:num>
  <w:num w:numId="13">
    <w:abstractNumId w:val="3"/>
  </w:num>
  <w:num w:numId="14">
    <w:abstractNumId w:val="17"/>
  </w:num>
  <w:num w:numId="15">
    <w:abstractNumId w:val="12"/>
  </w:num>
  <w:num w:numId="16">
    <w:abstractNumId w:val="7"/>
  </w:num>
  <w:num w:numId="17">
    <w:abstractNumId w:val="16"/>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575"/>
    <w:rsid w:val="00006ED0"/>
    <w:rsid w:val="00011575"/>
    <w:rsid w:val="00020920"/>
    <w:rsid w:val="00065D88"/>
    <w:rsid w:val="000670AB"/>
    <w:rsid w:val="00070F68"/>
    <w:rsid w:val="00071CFF"/>
    <w:rsid w:val="00073C9E"/>
    <w:rsid w:val="00084E8F"/>
    <w:rsid w:val="000B4B9C"/>
    <w:rsid w:val="000B612A"/>
    <w:rsid w:val="000F6FFE"/>
    <w:rsid w:val="00147BA0"/>
    <w:rsid w:val="0015672D"/>
    <w:rsid w:val="00156B62"/>
    <w:rsid w:val="00170AB8"/>
    <w:rsid w:val="00180CC5"/>
    <w:rsid w:val="001A211D"/>
    <w:rsid w:val="001C5E64"/>
    <w:rsid w:val="001D4006"/>
    <w:rsid w:val="001F2D05"/>
    <w:rsid w:val="00203BDB"/>
    <w:rsid w:val="00235239"/>
    <w:rsid w:val="00237D11"/>
    <w:rsid w:val="00280ADE"/>
    <w:rsid w:val="002C150D"/>
    <w:rsid w:val="002C1BBC"/>
    <w:rsid w:val="00303361"/>
    <w:rsid w:val="00304891"/>
    <w:rsid w:val="003168E4"/>
    <w:rsid w:val="0033156C"/>
    <w:rsid w:val="0033318D"/>
    <w:rsid w:val="0034314A"/>
    <w:rsid w:val="0038193D"/>
    <w:rsid w:val="00382D9E"/>
    <w:rsid w:val="003A67EF"/>
    <w:rsid w:val="003C6158"/>
    <w:rsid w:val="00400B0D"/>
    <w:rsid w:val="0041020D"/>
    <w:rsid w:val="004160A2"/>
    <w:rsid w:val="00433E77"/>
    <w:rsid w:val="00470ADA"/>
    <w:rsid w:val="0047226B"/>
    <w:rsid w:val="004C4458"/>
    <w:rsid w:val="004E7BF2"/>
    <w:rsid w:val="004F2251"/>
    <w:rsid w:val="00526832"/>
    <w:rsid w:val="005277EE"/>
    <w:rsid w:val="0055003E"/>
    <w:rsid w:val="00554089"/>
    <w:rsid w:val="00567C15"/>
    <w:rsid w:val="00571317"/>
    <w:rsid w:val="005B144E"/>
    <w:rsid w:val="005B72FE"/>
    <w:rsid w:val="005C1F3B"/>
    <w:rsid w:val="005E28AD"/>
    <w:rsid w:val="00664499"/>
    <w:rsid w:val="00670759"/>
    <w:rsid w:val="0068427D"/>
    <w:rsid w:val="006A43B4"/>
    <w:rsid w:val="006B49D2"/>
    <w:rsid w:val="006D0FDA"/>
    <w:rsid w:val="006E6F91"/>
    <w:rsid w:val="006E7F11"/>
    <w:rsid w:val="006F4151"/>
    <w:rsid w:val="006F5983"/>
    <w:rsid w:val="00707067"/>
    <w:rsid w:val="00710037"/>
    <w:rsid w:val="007445B9"/>
    <w:rsid w:val="00744A81"/>
    <w:rsid w:val="00746C13"/>
    <w:rsid w:val="00765283"/>
    <w:rsid w:val="0077382D"/>
    <w:rsid w:val="007860E0"/>
    <w:rsid w:val="00786AB7"/>
    <w:rsid w:val="007875CE"/>
    <w:rsid w:val="00792CEC"/>
    <w:rsid w:val="0079376D"/>
    <w:rsid w:val="007A1175"/>
    <w:rsid w:val="007D78CF"/>
    <w:rsid w:val="007F779D"/>
    <w:rsid w:val="0080061E"/>
    <w:rsid w:val="00810082"/>
    <w:rsid w:val="008147D6"/>
    <w:rsid w:val="0084765D"/>
    <w:rsid w:val="00851646"/>
    <w:rsid w:val="00854EDD"/>
    <w:rsid w:val="00863D5C"/>
    <w:rsid w:val="008B48BC"/>
    <w:rsid w:val="008D1472"/>
    <w:rsid w:val="008E3003"/>
    <w:rsid w:val="008F3276"/>
    <w:rsid w:val="00944BBC"/>
    <w:rsid w:val="00953424"/>
    <w:rsid w:val="00974580"/>
    <w:rsid w:val="009842A6"/>
    <w:rsid w:val="009911EB"/>
    <w:rsid w:val="009A170D"/>
    <w:rsid w:val="009A703A"/>
    <w:rsid w:val="009B012B"/>
    <w:rsid w:val="009B7F63"/>
    <w:rsid w:val="009C730E"/>
    <w:rsid w:val="009E6D83"/>
    <w:rsid w:val="009F4313"/>
    <w:rsid w:val="00A42EA7"/>
    <w:rsid w:val="00A54A01"/>
    <w:rsid w:val="00A56CD6"/>
    <w:rsid w:val="00A61EA5"/>
    <w:rsid w:val="00A80BC6"/>
    <w:rsid w:val="00A80C30"/>
    <w:rsid w:val="00A91D44"/>
    <w:rsid w:val="00AA551E"/>
    <w:rsid w:val="00AE16A8"/>
    <w:rsid w:val="00B0131E"/>
    <w:rsid w:val="00B364DF"/>
    <w:rsid w:val="00B62206"/>
    <w:rsid w:val="00B81433"/>
    <w:rsid w:val="00BC06B4"/>
    <w:rsid w:val="00BC20E2"/>
    <w:rsid w:val="00BC516E"/>
    <w:rsid w:val="00BC62D7"/>
    <w:rsid w:val="00BD3A39"/>
    <w:rsid w:val="00BE6562"/>
    <w:rsid w:val="00C10AEC"/>
    <w:rsid w:val="00C26E79"/>
    <w:rsid w:val="00C330FA"/>
    <w:rsid w:val="00C356B2"/>
    <w:rsid w:val="00C447AA"/>
    <w:rsid w:val="00C50A2A"/>
    <w:rsid w:val="00C52DE8"/>
    <w:rsid w:val="00C54E54"/>
    <w:rsid w:val="00C618D9"/>
    <w:rsid w:val="00C64ABD"/>
    <w:rsid w:val="00CA27AA"/>
    <w:rsid w:val="00CA31A5"/>
    <w:rsid w:val="00CB3979"/>
    <w:rsid w:val="00CB4FAA"/>
    <w:rsid w:val="00CB5978"/>
    <w:rsid w:val="00CF319A"/>
    <w:rsid w:val="00D24E7E"/>
    <w:rsid w:val="00D66990"/>
    <w:rsid w:val="00D73F81"/>
    <w:rsid w:val="00DA4B9E"/>
    <w:rsid w:val="00DA4F25"/>
    <w:rsid w:val="00DC0D20"/>
    <w:rsid w:val="00DD4EE7"/>
    <w:rsid w:val="00DE13F6"/>
    <w:rsid w:val="00DF74A3"/>
    <w:rsid w:val="00E04B3F"/>
    <w:rsid w:val="00E05D2C"/>
    <w:rsid w:val="00E07881"/>
    <w:rsid w:val="00E0791A"/>
    <w:rsid w:val="00E202F7"/>
    <w:rsid w:val="00E62024"/>
    <w:rsid w:val="00E8094A"/>
    <w:rsid w:val="00E97D42"/>
    <w:rsid w:val="00EA5453"/>
    <w:rsid w:val="00EB6F92"/>
    <w:rsid w:val="00EC362E"/>
    <w:rsid w:val="00EC650E"/>
    <w:rsid w:val="00EF69C8"/>
    <w:rsid w:val="00F11CBF"/>
    <w:rsid w:val="00F248E4"/>
    <w:rsid w:val="00F46014"/>
    <w:rsid w:val="00F61F28"/>
    <w:rsid w:val="00F74148"/>
    <w:rsid w:val="00F83D15"/>
    <w:rsid w:val="00F94FE9"/>
    <w:rsid w:val="00FA4991"/>
    <w:rsid w:val="00FC1FC0"/>
    <w:rsid w:val="00FE23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D3909D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C0D2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C1F3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71CFF"/>
    <w:pPr>
      <w:keepNext/>
      <w:keepLines/>
      <w:spacing w:before="200"/>
      <w:outlineLvl w:val="2"/>
    </w:pPr>
    <w:rPr>
      <w:rFonts w:ascii="Garamond" w:eastAsiaTheme="majorEastAsia" w:hAnsi="Garamond"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0F68"/>
    <w:rPr>
      <w:color w:val="0000FF" w:themeColor="hyperlink"/>
      <w:u w:val="single"/>
    </w:rPr>
  </w:style>
  <w:style w:type="paragraph" w:styleId="ListParagraph">
    <w:name w:val="List Paragraph"/>
    <w:basedOn w:val="Normal"/>
    <w:uiPriority w:val="34"/>
    <w:qFormat/>
    <w:rsid w:val="00070F68"/>
    <w:pPr>
      <w:spacing w:after="160" w:line="259" w:lineRule="auto"/>
      <w:ind w:left="720"/>
      <w:contextualSpacing/>
    </w:pPr>
    <w:rPr>
      <w:rFonts w:eastAsiaTheme="minorHAnsi"/>
      <w:sz w:val="22"/>
      <w:szCs w:val="22"/>
    </w:rPr>
  </w:style>
  <w:style w:type="character" w:customStyle="1" w:styleId="Heading2Char">
    <w:name w:val="Heading 2 Char"/>
    <w:basedOn w:val="DefaultParagraphFont"/>
    <w:link w:val="Heading2"/>
    <w:uiPriority w:val="9"/>
    <w:rsid w:val="005C1F3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71CFF"/>
    <w:rPr>
      <w:rFonts w:ascii="Garamond" w:eastAsiaTheme="majorEastAsia" w:hAnsi="Garamond" w:cstheme="majorBidi"/>
      <w:b/>
      <w:bCs/>
    </w:rPr>
  </w:style>
  <w:style w:type="paragraph" w:styleId="Header">
    <w:name w:val="header"/>
    <w:basedOn w:val="Normal"/>
    <w:link w:val="HeaderChar"/>
    <w:uiPriority w:val="99"/>
    <w:unhideWhenUsed/>
    <w:rsid w:val="006E6F91"/>
    <w:pPr>
      <w:tabs>
        <w:tab w:val="center" w:pos="4320"/>
        <w:tab w:val="right" w:pos="8640"/>
      </w:tabs>
    </w:pPr>
  </w:style>
  <w:style w:type="character" w:customStyle="1" w:styleId="HeaderChar">
    <w:name w:val="Header Char"/>
    <w:basedOn w:val="DefaultParagraphFont"/>
    <w:link w:val="Header"/>
    <w:uiPriority w:val="99"/>
    <w:rsid w:val="006E6F91"/>
  </w:style>
  <w:style w:type="paragraph" w:styleId="Footer">
    <w:name w:val="footer"/>
    <w:basedOn w:val="Normal"/>
    <w:link w:val="FooterChar"/>
    <w:uiPriority w:val="99"/>
    <w:unhideWhenUsed/>
    <w:rsid w:val="006E6F91"/>
    <w:pPr>
      <w:tabs>
        <w:tab w:val="center" w:pos="4320"/>
        <w:tab w:val="right" w:pos="8640"/>
      </w:tabs>
    </w:pPr>
  </w:style>
  <w:style w:type="character" w:customStyle="1" w:styleId="FooterChar">
    <w:name w:val="Footer Char"/>
    <w:basedOn w:val="DefaultParagraphFont"/>
    <w:link w:val="Footer"/>
    <w:uiPriority w:val="99"/>
    <w:rsid w:val="006E6F91"/>
  </w:style>
  <w:style w:type="character" w:styleId="PageNumber">
    <w:name w:val="page number"/>
    <w:basedOn w:val="DefaultParagraphFont"/>
    <w:uiPriority w:val="99"/>
    <w:semiHidden/>
    <w:unhideWhenUsed/>
    <w:rsid w:val="00A54A01"/>
  </w:style>
  <w:style w:type="character" w:customStyle="1" w:styleId="Heading1Char">
    <w:name w:val="Heading 1 Char"/>
    <w:basedOn w:val="DefaultParagraphFont"/>
    <w:link w:val="Heading1"/>
    <w:uiPriority w:val="9"/>
    <w:rsid w:val="00DC0D20"/>
    <w:rPr>
      <w:rFonts w:asciiTheme="majorHAnsi" w:eastAsiaTheme="majorEastAsia" w:hAnsiTheme="majorHAnsi" w:cstheme="majorBidi"/>
      <w:b/>
      <w:bCs/>
      <w:color w:val="345A8A" w:themeColor="accent1" w:themeShade="B5"/>
      <w:sz w:val="32"/>
      <w:szCs w:val="32"/>
    </w:rPr>
  </w:style>
  <w:style w:type="paragraph" w:styleId="Index1">
    <w:name w:val="index 1"/>
    <w:basedOn w:val="Normal"/>
    <w:next w:val="Normal"/>
    <w:autoRedefine/>
    <w:uiPriority w:val="99"/>
    <w:unhideWhenUsed/>
    <w:rsid w:val="00DC0D20"/>
    <w:pPr>
      <w:ind w:left="240" w:hanging="240"/>
    </w:pPr>
  </w:style>
  <w:style w:type="paragraph" w:styleId="Index2">
    <w:name w:val="index 2"/>
    <w:basedOn w:val="Normal"/>
    <w:next w:val="Normal"/>
    <w:autoRedefine/>
    <w:uiPriority w:val="99"/>
    <w:unhideWhenUsed/>
    <w:rsid w:val="00DC0D20"/>
    <w:pPr>
      <w:ind w:left="480" w:hanging="240"/>
    </w:pPr>
  </w:style>
  <w:style w:type="paragraph" w:styleId="Index3">
    <w:name w:val="index 3"/>
    <w:basedOn w:val="Normal"/>
    <w:next w:val="Normal"/>
    <w:autoRedefine/>
    <w:uiPriority w:val="99"/>
    <w:unhideWhenUsed/>
    <w:rsid w:val="00DC0D20"/>
    <w:pPr>
      <w:ind w:left="720" w:hanging="240"/>
    </w:pPr>
  </w:style>
  <w:style w:type="paragraph" w:styleId="Index4">
    <w:name w:val="index 4"/>
    <w:basedOn w:val="Normal"/>
    <w:next w:val="Normal"/>
    <w:autoRedefine/>
    <w:uiPriority w:val="99"/>
    <w:unhideWhenUsed/>
    <w:rsid w:val="00DC0D20"/>
    <w:pPr>
      <w:ind w:left="960" w:hanging="240"/>
    </w:pPr>
  </w:style>
  <w:style w:type="paragraph" w:styleId="Index5">
    <w:name w:val="index 5"/>
    <w:basedOn w:val="Normal"/>
    <w:next w:val="Normal"/>
    <w:autoRedefine/>
    <w:uiPriority w:val="99"/>
    <w:unhideWhenUsed/>
    <w:rsid w:val="00DC0D20"/>
    <w:pPr>
      <w:ind w:left="1200" w:hanging="240"/>
    </w:pPr>
  </w:style>
  <w:style w:type="paragraph" w:styleId="Index6">
    <w:name w:val="index 6"/>
    <w:basedOn w:val="Normal"/>
    <w:next w:val="Normal"/>
    <w:autoRedefine/>
    <w:uiPriority w:val="99"/>
    <w:unhideWhenUsed/>
    <w:rsid w:val="00DC0D20"/>
    <w:pPr>
      <w:ind w:left="1440" w:hanging="240"/>
    </w:pPr>
  </w:style>
  <w:style w:type="paragraph" w:styleId="Index7">
    <w:name w:val="index 7"/>
    <w:basedOn w:val="Normal"/>
    <w:next w:val="Normal"/>
    <w:autoRedefine/>
    <w:uiPriority w:val="99"/>
    <w:unhideWhenUsed/>
    <w:rsid w:val="00DC0D20"/>
    <w:pPr>
      <w:ind w:left="1680" w:hanging="240"/>
    </w:pPr>
  </w:style>
  <w:style w:type="paragraph" w:styleId="Index8">
    <w:name w:val="index 8"/>
    <w:basedOn w:val="Normal"/>
    <w:next w:val="Normal"/>
    <w:autoRedefine/>
    <w:uiPriority w:val="99"/>
    <w:unhideWhenUsed/>
    <w:rsid w:val="00DC0D20"/>
    <w:pPr>
      <w:ind w:left="1920" w:hanging="240"/>
    </w:pPr>
  </w:style>
  <w:style w:type="paragraph" w:styleId="Index9">
    <w:name w:val="index 9"/>
    <w:basedOn w:val="Normal"/>
    <w:next w:val="Normal"/>
    <w:autoRedefine/>
    <w:uiPriority w:val="99"/>
    <w:unhideWhenUsed/>
    <w:rsid w:val="00DC0D20"/>
    <w:pPr>
      <w:ind w:left="2160" w:hanging="240"/>
    </w:pPr>
  </w:style>
  <w:style w:type="paragraph" w:styleId="IndexHeading">
    <w:name w:val="index heading"/>
    <w:basedOn w:val="Normal"/>
    <w:next w:val="Index1"/>
    <w:uiPriority w:val="99"/>
    <w:unhideWhenUsed/>
    <w:rsid w:val="00DC0D20"/>
  </w:style>
  <w:style w:type="paragraph" w:styleId="TOC1">
    <w:name w:val="toc 1"/>
    <w:basedOn w:val="Normal"/>
    <w:next w:val="Normal"/>
    <w:autoRedefine/>
    <w:uiPriority w:val="39"/>
    <w:unhideWhenUsed/>
    <w:rsid w:val="00DC0D20"/>
  </w:style>
  <w:style w:type="paragraph" w:styleId="TOC2">
    <w:name w:val="toc 2"/>
    <w:basedOn w:val="Normal"/>
    <w:next w:val="Normal"/>
    <w:autoRedefine/>
    <w:uiPriority w:val="39"/>
    <w:unhideWhenUsed/>
    <w:rsid w:val="00400B0D"/>
    <w:pPr>
      <w:tabs>
        <w:tab w:val="right" w:leader="dot" w:pos="8630"/>
      </w:tabs>
      <w:ind w:left="240"/>
    </w:pPr>
    <w:rPr>
      <w:rFonts w:ascii="Garamond" w:hAnsi="Garamond"/>
      <w:b/>
      <w:noProof/>
    </w:rPr>
  </w:style>
  <w:style w:type="paragraph" w:styleId="TOC3">
    <w:name w:val="toc 3"/>
    <w:basedOn w:val="Normal"/>
    <w:next w:val="Normal"/>
    <w:autoRedefine/>
    <w:uiPriority w:val="39"/>
    <w:unhideWhenUsed/>
    <w:rsid w:val="00DC0D20"/>
    <w:pPr>
      <w:ind w:left="480"/>
    </w:pPr>
  </w:style>
  <w:style w:type="paragraph" w:styleId="TOC4">
    <w:name w:val="toc 4"/>
    <w:basedOn w:val="Normal"/>
    <w:next w:val="Normal"/>
    <w:autoRedefine/>
    <w:uiPriority w:val="39"/>
    <w:unhideWhenUsed/>
    <w:rsid w:val="00DC0D20"/>
    <w:pPr>
      <w:ind w:left="720"/>
    </w:pPr>
  </w:style>
  <w:style w:type="paragraph" w:styleId="TOC5">
    <w:name w:val="toc 5"/>
    <w:basedOn w:val="Normal"/>
    <w:next w:val="Normal"/>
    <w:autoRedefine/>
    <w:uiPriority w:val="39"/>
    <w:unhideWhenUsed/>
    <w:rsid w:val="00DC0D20"/>
    <w:pPr>
      <w:ind w:left="960"/>
    </w:pPr>
  </w:style>
  <w:style w:type="paragraph" w:styleId="TOC6">
    <w:name w:val="toc 6"/>
    <w:basedOn w:val="Normal"/>
    <w:next w:val="Normal"/>
    <w:autoRedefine/>
    <w:uiPriority w:val="39"/>
    <w:unhideWhenUsed/>
    <w:rsid w:val="00DC0D20"/>
    <w:pPr>
      <w:ind w:left="1200"/>
    </w:pPr>
  </w:style>
  <w:style w:type="paragraph" w:styleId="TOC7">
    <w:name w:val="toc 7"/>
    <w:basedOn w:val="Normal"/>
    <w:next w:val="Normal"/>
    <w:autoRedefine/>
    <w:uiPriority w:val="39"/>
    <w:unhideWhenUsed/>
    <w:rsid w:val="00DC0D20"/>
    <w:pPr>
      <w:ind w:left="1440"/>
    </w:pPr>
  </w:style>
  <w:style w:type="paragraph" w:styleId="TOC8">
    <w:name w:val="toc 8"/>
    <w:basedOn w:val="Normal"/>
    <w:next w:val="Normal"/>
    <w:autoRedefine/>
    <w:uiPriority w:val="39"/>
    <w:unhideWhenUsed/>
    <w:rsid w:val="00DC0D20"/>
    <w:pPr>
      <w:ind w:left="1680"/>
    </w:pPr>
  </w:style>
  <w:style w:type="paragraph" w:styleId="TOC9">
    <w:name w:val="toc 9"/>
    <w:basedOn w:val="Normal"/>
    <w:next w:val="Normal"/>
    <w:autoRedefine/>
    <w:uiPriority w:val="39"/>
    <w:unhideWhenUsed/>
    <w:rsid w:val="00DC0D20"/>
    <w:pPr>
      <w:ind w:left="1920"/>
    </w:pPr>
  </w:style>
  <w:style w:type="paragraph" w:styleId="BalloonText">
    <w:name w:val="Balloon Text"/>
    <w:basedOn w:val="Normal"/>
    <w:link w:val="BalloonTextChar"/>
    <w:uiPriority w:val="99"/>
    <w:semiHidden/>
    <w:unhideWhenUsed/>
    <w:rsid w:val="003331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3318D"/>
    <w:rPr>
      <w:rFonts w:ascii="Lucida Grande" w:hAnsi="Lucida Grande" w:cs="Lucida Grande"/>
      <w:sz w:val="18"/>
      <w:szCs w:val="18"/>
    </w:rPr>
  </w:style>
  <w:style w:type="paragraph" w:styleId="DocumentMap">
    <w:name w:val="Document Map"/>
    <w:basedOn w:val="Normal"/>
    <w:link w:val="DocumentMapChar"/>
    <w:uiPriority w:val="99"/>
    <w:semiHidden/>
    <w:unhideWhenUsed/>
    <w:rsid w:val="006A43B4"/>
    <w:rPr>
      <w:rFonts w:ascii="Lucida Grande" w:hAnsi="Lucida Grande" w:cs="Lucida Grande"/>
    </w:rPr>
  </w:style>
  <w:style w:type="character" w:customStyle="1" w:styleId="DocumentMapChar">
    <w:name w:val="Document Map Char"/>
    <w:basedOn w:val="DefaultParagraphFont"/>
    <w:link w:val="DocumentMap"/>
    <w:uiPriority w:val="99"/>
    <w:semiHidden/>
    <w:rsid w:val="006A43B4"/>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C0D2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C1F3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71CFF"/>
    <w:pPr>
      <w:keepNext/>
      <w:keepLines/>
      <w:spacing w:before="200"/>
      <w:outlineLvl w:val="2"/>
    </w:pPr>
    <w:rPr>
      <w:rFonts w:ascii="Garamond" w:eastAsiaTheme="majorEastAsia" w:hAnsi="Garamond"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0F68"/>
    <w:rPr>
      <w:color w:val="0000FF" w:themeColor="hyperlink"/>
      <w:u w:val="single"/>
    </w:rPr>
  </w:style>
  <w:style w:type="paragraph" w:styleId="ListParagraph">
    <w:name w:val="List Paragraph"/>
    <w:basedOn w:val="Normal"/>
    <w:uiPriority w:val="34"/>
    <w:qFormat/>
    <w:rsid w:val="00070F68"/>
    <w:pPr>
      <w:spacing w:after="160" w:line="259" w:lineRule="auto"/>
      <w:ind w:left="720"/>
      <w:contextualSpacing/>
    </w:pPr>
    <w:rPr>
      <w:rFonts w:eastAsiaTheme="minorHAnsi"/>
      <w:sz w:val="22"/>
      <w:szCs w:val="22"/>
    </w:rPr>
  </w:style>
  <w:style w:type="character" w:customStyle="1" w:styleId="Heading2Char">
    <w:name w:val="Heading 2 Char"/>
    <w:basedOn w:val="DefaultParagraphFont"/>
    <w:link w:val="Heading2"/>
    <w:uiPriority w:val="9"/>
    <w:rsid w:val="005C1F3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71CFF"/>
    <w:rPr>
      <w:rFonts w:ascii="Garamond" w:eastAsiaTheme="majorEastAsia" w:hAnsi="Garamond" w:cstheme="majorBidi"/>
      <w:b/>
      <w:bCs/>
    </w:rPr>
  </w:style>
  <w:style w:type="paragraph" w:styleId="Header">
    <w:name w:val="header"/>
    <w:basedOn w:val="Normal"/>
    <w:link w:val="HeaderChar"/>
    <w:uiPriority w:val="99"/>
    <w:unhideWhenUsed/>
    <w:rsid w:val="006E6F91"/>
    <w:pPr>
      <w:tabs>
        <w:tab w:val="center" w:pos="4320"/>
        <w:tab w:val="right" w:pos="8640"/>
      </w:tabs>
    </w:pPr>
  </w:style>
  <w:style w:type="character" w:customStyle="1" w:styleId="HeaderChar">
    <w:name w:val="Header Char"/>
    <w:basedOn w:val="DefaultParagraphFont"/>
    <w:link w:val="Header"/>
    <w:uiPriority w:val="99"/>
    <w:rsid w:val="006E6F91"/>
  </w:style>
  <w:style w:type="paragraph" w:styleId="Footer">
    <w:name w:val="footer"/>
    <w:basedOn w:val="Normal"/>
    <w:link w:val="FooterChar"/>
    <w:uiPriority w:val="99"/>
    <w:unhideWhenUsed/>
    <w:rsid w:val="006E6F91"/>
    <w:pPr>
      <w:tabs>
        <w:tab w:val="center" w:pos="4320"/>
        <w:tab w:val="right" w:pos="8640"/>
      </w:tabs>
    </w:pPr>
  </w:style>
  <w:style w:type="character" w:customStyle="1" w:styleId="FooterChar">
    <w:name w:val="Footer Char"/>
    <w:basedOn w:val="DefaultParagraphFont"/>
    <w:link w:val="Footer"/>
    <w:uiPriority w:val="99"/>
    <w:rsid w:val="006E6F91"/>
  </w:style>
  <w:style w:type="character" w:styleId="PageNumber">
    <w:name w:val="page number"/>
    <w:basedOn w:val="DefaultParagraphFont"/>
    <w:uiPriority w:val="99"/>
    <w:semiHidden/>
    <w:unhideWhenUsed/>
    <w:rsid w:val="00A54A01"/>
  </w:style>
  <w:style w:type="character" w:customStyle="1" w:styleId="Heading1Char">
    <w:name w:val="Heading 1 Char"/>
    <w:basedOn w:val="DefaultParagraphFont"/>
    <w:link w:val="Heading1"/>
    <w:uiPriority w:val="9"/>
    <w:rsid w:val="00DC0D20"/>
    <w:rPr>
      <w:rFonts w:asciiTheme="majorHAnsi" w:eastAsiaTheme="majorEastAsia" w:hAnsiTheme="majorHAnsi" w:cstheme="majorBidi"/>
      <w:b/>
      <w:bCs/>
      <w:color w:val="345A8A" w:themeColor="accent1" w:themeShade="B5"/>
      <w:sz w:val="32"/>
      <w:szCs w:val="32"/>
    </w:rPr>
  </w:style>
  <w:style w:type="paragraph" w:styleId="Index1">
    <w:name w:val="index 1"/>
    <w:basedOn w:val="Normal"/>
    <w:next w:val="Normal"/>
    <w:autoRedefine/>
    <w:uiPriority w:val="99"/>
    <w:unhideWhenUsed/>
    <w:rsid w:val="00DC0D20"/>
    <w:pPr>
      <w:ind w:left="240" w:hanging="240"/>
    </w:pPr>
  </w:style>
  <w:style w:type="paragraph" w:styleId="Index2">
    <w:name w:val="index 2"/>
    <w:basedOn w:val="Normal"/>
    <w:next w:val="Normal"/>
    <w:autoRedefine/>
    <w:uiPriority w:val="99"/>
    <w:unhideWhenUsed/>
    <w:rsid w:val="00DC0D20"/>
    <w:pPr>
      <w:ind w:left="480" w:hanging="240"/>
    </w:pPr>
  </w:style>
  <w:style w:type="paragraph" w:styleId="Index3">
    <w:name w:val="index 3"/>
    <w:basedOn w:val="Normal"/>
    <w:next w:val="Normal"/>
    <w:autoRedefine/>
    <w:uiPriority w:val="99"/>
    <w:unhideWhenUsed/>
    <w:rsid w:val="00DC0D20"/>
    <w:pPr>
      <w:ind w:left="720" w:hanging="240"/>
    </w:pPr>
  </w:style>
  <w:style w:type="paragraph" w:styleId="Index4">
    <w:name w:val="index 4"/>
    <w:basedOn w:val="Normal"/>
    <w:next w:val="Normal"/>
    <w:autoRedefine/>
    <w:uiPriority w:val="99"/>
    <w:unhideWhenUsed/>
    <w:rsid w:val="00DC0D20"/>
    <w:pPr>
      <w:ind w:left="960" w:hanging="240"/>
    </w:pPr>
  </w:style>
  <w:style w:type="paragraph" w:styleId="Index5">
    <w:name w:val="index 5"/>
    <w:basedOn w:val="Normal"/>
    <w:next w:val="Normal"/>
    <w:autoRedefine/>
    <w:uiPriority w:val="99"/>
    <w:unhideWhenUsed/>
    <w:rsid w:val="00DC0D20"/>
    <w:pPr>
      <w:ind w:left="1200" w:hanging="240"/>
    </w:pPr>
  </w:style>
  <w:style w:type="paragraph" w:styleId="Index6">
    <w:name w:val="index 6"/>
    <w:basedOn w:val="Normal"/>
    <w:next w:val="Normal"/>
    <w:autoRedefine/>
    <w:uiPriority w:val="99"/>
    <w:unhideWhenUsed/>
    <w:rsid w:val="00DC0D20"/>
    <w:pPr>
      <w:ind w:left="1440" w:hanging="240"/>
    </w:pPr>
  </w:style>
  <w:style w:type="paragraph" w:styleId="Index7">
    <w:name w:val="index 7"/>
    <w:basedOn w:val="Normal"/>
    <w:next w:val="Normal"/>
    <w:autoRedefine/>
    <w:uiPriority w:val="99"/>
    <w:unhideWhenUsed/>
    <w:rsid w:val="00DC0D20"/>
    <w:pPr>
      <w:ind w:left="1680" w:hanging="240"/>
    </w:pPr>
  </w:style>
  <w:style w:type="paragraph" w:styleId="Index8">
    <w:name w:val="index 8"/>
    <w:basedOn w:val="Normal"/>
    <w:next w:val="Normal"/>
    <w:autoRedefine/>
    <w:uiPriority w:val="99"/>
    <w:unhideWhenUsed/>
    <w:rsid w:val="00DC0D20"/>
    <w:pPr>
      <w:ind w:left="1920" w:hanging="240"/>
    </w:pPr>
  </w:style>
  <w:style w:type="paragraph" w:styleId="Index9">
    <w:name w:val="index 9"/>
    <w:basedOn w:val="Normal"/>
    <w:next w:val="Normal"/>
    <w:autoRedefine/>
    <w:uiPriority w:val="99"/>
    <w:unhideWhenUsed/>
    <w:rsid w:val="00DC0D20"/>
    <w:pPr>
      <w:ind w:left="2160" w:hanging="240"/>
    </w:pPr>
  </w:style>
  <w:style w:type="paragraph" w:styleId="IndexHeading">
    <w:name w:val="index heading"/>
    <w:basedOn w:val="Normal"/>
    <w:next w:val="Index1"/>
    <w:uiPriority w:val="99"/>
    <w:unhideWhenUsed/>
    <w:rsid w:val="00DC0D20"/>
  </w:style>
  <w:style w:type="paragraph" w:styleId="TOC1">
    <w:name w:val="toc 1"/>
    <w:basedOn w:val="Normal"/>
    <w:next w:val="Normal"/>
    <w:autoRedefine/>
    <w:uiPriority w:val="39"/>
    <w:unhideWhenUsed/>
    <w:rsid w:val="00DC0D20"/>
  </w:style>
  <w:style w:type="paragraph" w:styleId="TOC2">
    <w:name w:val="toc 2"/>
    <w:basedOn w:val="Normal"/>
    <w:next w:val="Normal"/>
    <w:autoRedefine/>
    <w:uiPriority w:val="39"/>
    <w:unhideWhenUsed/>
    <w:rsid w:val="00400B0D"/>
    <w:pPr>
      <w:tabs>
        <w:tab w:val="right" w:leader="dot" w:pos="8630"/>
      </w:tabs>
      <w:ind w:left="240"/>
    </w:pPr>
    <w:rPr>
      <w:rFonts w:ascii="Garamond" w:hAnsi="Garamond"/>
      <w:b/>
      <w:noProof/>
    </w:rPr>
  </w:style>
  <w:style w:type="paragraph" w:styleId="TOC3">
    <w:name w:val="toc 3"/>
    <w:basedOn w:val="Normal"/>
    <w:next w:val="Normal"/>
    <w:autoRedefine/>
    <w:uiPriority w:val="39"/>
    <w:unhideWhenUsed/>
    <w:rsid w:val="00DC0D20"/>
    <w:pPr>
      <w:ind w:left="480"/>
    </w:pPr>
  </w:style>
  <w:style w:type="paragraph" w:styleId="TOC4">
    <w:name w:val="toc 4"/>
    <w:basedOn w:val="Normal"/>
    <w:next w:val="Normal"/>
    <w:autoRedefine/>
    <w:uiPriority w:val="39"/>
    <w:unhideWhenUsed/>
    <w:rsid w:val="00DC0D20"/>
    <w:pPr>
      <w:ind w:left="720"/>
    </w:pPr>
  </w:style>
  <w:style w:type="paragraph" w:styleId="TOC5">
    <w:name w:val="toc 5"/>
    <w:basedOn w:val="Normal"/>
    <w:next w:val="Normal"/>
    <w:autoRedefine/>
    <w:uiPriority w:val="39"/>
    <w:unhideWhenUsed/>
    <w:rsid w:val="00DC0D20"/>
    <w:pPr>
      <w:ind w:left="960"/>
    </w:pPr>
  </w:style>
  <w:style w:type="paragraph" w:styleId="TOC6">
    <w:name w:val="toc 6"/>
    <w:basedOn w:val="Normal"/>
    <w:next w:val="Normal"/>
    <w:autoRedefine/>
    <w:uiPriority w:val="39"/>
    <w:unhideWhenUsed/>
    <w:rsid w:val="00DC0D20"/>
    <w:pPr>
      <w:ind w:left="1200"/>
    </w:pPr>
  </w:style>
  <w:style w:type="paragraph" w:styleId="TOC7">
    <w:name w:val="toc 7"/>
    <w:basedOn w:val="Normal"/>
    <w:next w:val="Normal"/>
    <w:autoRedefine/>
    <w:uiPriority w:val="39"/>
    <w:unhideWhenUsed/>
    <w:rsid w:val="00DC0D20"/>
    <w:pPr>
      <w:ind w:left="1440"/>
    </w:pPr>
  </w:style>
  <w:style w:type="paragraph" w:styleId="TOC8">
    <w:name w:val="toc 8"/>
    <w:basedOn w:val="Normal"/>
    <w:next w:val="Normal"/>
    <w:autoRedefine/>
    <w:uiPriority w:val="39"/>
    <w:unhideWhenUsed/>
    <w:rsid w:val="00DC0D20"/>
    <w:pPr>
      <w:ind w:left="1680"/>
    </w:pPr>
  </w:style>
  <w:style w:type="paragraph" w:styleId="TOC9">
    <w:name w:val="toc 9"/>
    <w:basedOn w:val="Normal"/>
    <w:next w:val="Normal"/>
    <w:autoRedefine/>
    <w:uiPriority w:val="39"/>
    <w:unhideWhenUsed/>
    <w:rsid w:val="00DC0D20"/>
    <w:pPr>
      <w:ind w:left="1920"/>
    </w:pPr>
  </w:style>
  <w:style w:type="paragraph" w:styleId="BalloonText">
    <w:name w:val="Balloon Text"/>
    <w:basedOn w:val="Normal"/>
    <w:link w:val="BalloonTextChar"/>
    <w:uiPriority w:val="99"/>
    <w:semiHidden/>
    <w:unhideWhenUsed/>
    <w:rsid w:val="003331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3318D"/>
    <w:rPr>
      <w:rFonts w:ascii="Lucida Grande" w:hAnsi="Lucida Grande" w:cs="Lucida Grande"/>
      <w:sz w:val="18"/>
      <w:szCs w:val="18"/>
    </w:rPr>
  </w:style>
  <w:style w:type="paragraph" w:styleId="DocumentMap">
    <w:name w:val="Document Map"/>
    <w:basedOn w:val="Normal"/>
    <w:link w:val="DocumentMapChar"/>
    <w:uiPriority w:val="99"/>
    <w:semiHidden/>
    <w:unhideWhenUsed/>
    <w:rsid w:val="006A43B4"/>
    <w:rPr>
      <w:rFonts w:ascii="Lucida Grande" w:hAnsi="Lucida Grande" w:cs="Lucida Grande"/>
    </w:rPr>
  </w:style>
  <w:style w:type="character" w:customStyle="1" w:styleId="DocumentMapChar">
    <w:name w:val="Document Map Char"/>
    <w:basedOn w:val="DefaultParagraphFont"/>
    <w:link w:val="DocumentMap"/>
    <w:uiPriority w:val="99"/>
    <w:semiHidden/>
    <w:rsid w:val="006A43B4"/>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mailto:wflagler@vt.edu" TargetMode="External"/><Relationship Id="rId12" Type="http://schemas.openxmlformats.org/officeDocument/2006/relationships/hyperlink" Target="mailto:Lstienstra@arlingtonva.us"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Klittlefield@arlingtonva.us" TargetMode="External"/><Relationship Id="rId9" Type="http://schemas.openxmlformats.org/officeDocument/2006/relationships/hyperlink" Target="http://topics.arlingtonva.us/open-government-resources/" TargetMode="External"/><Relationship Id="rId10" Type="http://schemas.openxmlformats.org/officeDocument/2006/relationships/hyperlink" Target="https://collaboration.vbi.vt.edu/display/FPSDSP/Our+Work+with+Arlington+Coun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1941</Words>
  <Characters>11068</Characters>
  <Application>Microsoft Macintosh Word</Application>
  <DocSecurity>0</DocSecurity>
  <Lines>92</Lines>
  <Paragraphs>25</Paragraphs>
  <ScaleCrop>false</ScaleCrop>
  <Company>VBI SDAL</Company>
  <LinksUpToDate>false</LinksUpToDate>
  <CharactersWithSpaces>12984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Stephanie Shipp</cp:lastModifiedBy>
  <cp:revision>7</cp:revision>
  <cp:lastPrinted>2016-04-19T15:24:00Z</cp:lastPrinted>
  <dcterms:created xsi:type="dcterms:W3CDTF">2016-04-25T01:14:00Z</dcterms:created>
  <dcterms:modified xsi:type="dcterms:W3CDTF">2016-04-25T02:16:00Z</dcterms:modified>
</cp:coreProperties>
</file>